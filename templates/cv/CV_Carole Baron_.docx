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902A" w14:textId="77777777" w:rsidR="00963D0A" w:rsidRDefault="00907087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B409047" wp14:editId="3B409048">
                <wp:simplePos x="0" y="0"/>
                <wp:positionH relativeFrom="column">
                  <wp:posOffset>1687830</wp:posOffset>
                </wp:positionH>
                <wp:positionV relativeFrom="paragraph">
                  <wp:posOffset>25705</wp:posOffset>
                </wp:positionV>
                <wp:extent cx="887095" cy="379562"/>
                <wp:effectExtent l="0" t="0" r="0" b="190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95" cy="379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09075" w14:textId="77777777" w:rsidR="001268A1" w:rsidRPr="00652B60" w:rsidRDefault="001268A1" w:rsidP="00652B60">
                            <w:pPr>
                              <w:pStyle w:val="Dates"/>
                            </w:pPr>
                            <w:r w:rsidRPr="00652B60">
                              <w:t>Depuis 201</w:t>
                            </w:r>
                            <w:r w:rsidR="00F6060D">
                              <w:t>5</w:t>
                            </w:r>
                          </w:p>
                          <w:p w14:paraId="3B409076" w14:textId="77777777" w:rsidR="00C1571E" w:rsidRPr="001268A1" w:rsidRDefault="00C1571E" w:rsidP="00652B60">
                            <w:pPr>
                              <w:pStyle w:val="Dates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09047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132.9pt;margin-top:2pt;width:69.85pt;height:29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" filled="f" stroked="f" strokeweight=".5pt">
                <v:textbox>
                  <w:txbxContent>
                    <w:p w14:paraId="3B409075" w14:textId="77777777" w:rsidR="001268A1" w:rsidRPr="00652B60" w:rsidRDefault="001268A1" w:rsidP="00652B60">
                      <w:pPr>
                        <w:pStyle w:val="Dates"/>
                      </w:pPr>
                      <w:r w:rsidRPr="00652B60">
                        <w:t>Depuis 201</w:t>
                      </w:r>
                      <w:r w:rsidR="00F6060D">
                        <w:t>5</w:t>
                      </w:r>
                    </w:p>
                    <w:p w14:paraId="3B409076" w14:textId="77777777" w:rsidR="00C1571E" w:rsidRPr="001268A1" w:rsidRDefault="00C1571E" w:rsidP="00652B60">
                      <w:pPr>
                        <w:pStyle w:val="Dates"/>
                      </w:pPr>
                    </w:p>
                  </w:txbxContent>
                </v:textbox>
              </v:shape>
            </w:pict>
          </mc:Fallback>
        </mc:AlternateContent>
      </w:r>
      <w:r w:rsidRPr="003D7C62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B409049" wp14:editId="3B40904A">
                <wp:simplePos x="0" y="0"/>
                <wp:positionH relativeFrom="margin">
                  <wp:posOffset>2481580</wp:posOffset>
                </wp:positionH>
                <wp:positionV relativeFrom="paragraph">
                  <wp:posOffset>-223520</wp:posOffset>
                </wp:positionV>
                <wp:extent cx="3829050" cy="9934575"/>
                <wp:effectExtent l="0" t="0" r="0" b="95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993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409077" w14:textId="77777777" w:rsidR="00963D0A" w:rsidRPr="00C1571E" w:rsidRDefault="00F6060D" w:rsidP="00F84066">
                            <w:pPr>
                              <w:pStyle w:val="titreexperience"/>
                            </w:pPr>
                            <w:r w:rsidRPr="00BB4C57">
                              <w:t>Chargé de mission stratégique</w:t>
                            </w:r>
                            <w:r w:rsidR="00963D0A" w:rsidRPr="00C1571E">
                              <w:tab/>
                              <w:t xml:space="preserve">      </w:t>
                            </w:r>
                          </w:p>
                          <w:p w14:paraId="3B409078" w14:textId="77777777" w:rsidR="006A1ECC" w:rsidRPr="00B17017" w:rsidRDefault="00F6060D" w:rsidP="00B17017">
                            <w:pPr>
                              <w:pStyle w:val="Titreentreprise"/>
                            </w:pPr>
                            <w:r>
                              <w:t xml:space="preserve">GRTgaz - Direction Stratégie Régulation </w:t>
                            </w:r>
                          </w:p>
                          <w:p w14:paraId="3B409079" w14:textId="77777777" w:rsidR="00F6060D" w:rsidRDefault="00F6060D" w:rsidP="00F6060D">
                            <w:pPr>
                              <w:pStyle w:val="descriptionexperiences"/>
                            </w:pPr>
                            <w:r>
                              <w:t xml:space="preserve">Pilotage d’études prospectives sur les énergies renouvelables </w:t>
                            </w:r>
                          </w:p>
                          <w:p w14:paraId="3B40907A" w14:textId="77777777" w:rsidR="00F6060D" w:rsidRDefault="00F6060D" w:rsidP="00F6060D">
                            <w:pPr>
                              <w:pStyle w:val="descriptionexperiences"/>
                            </w:pPr>
                            <w:r>
                              <w:t xml:space="preserve">Accompagnement des décideurs dans la définition des orientations stratégiques et </w:t>
                            </w:r>
                            <w:r w:rsidR="00907087">
                              <w:t xml:space="preserve">du </w:t>
                            </w:r>
                            <w:r>
                              <w:t>positionnement de GRTgaz</w:t>
                            </w:r>
                          </w:p>
                          <w:p w14:paraId="3B40907B" w14:textId="77777777" w:rsidR="00F6060D" w:rsidRPr="00D71B9D" w:rsidRDefault="00F6060D" w:rsidP="00F6060D">
                            <w:pPr>
                              <w:pStyle w:val="descriptionexperiences"/>
                            </w:pPr>
                            <w:r>
                              <w:t xml:space="preserve">Coordination </w:t>
                            </w:r>
                            <w:r w:rsidRPr="00036B90">
                              <w:t>des travaux sur</w:t>
                            </w:r>
                            <w:r w:rsidR="008009C5">
                              <w:t xml:space="preserve"> la traçabilité sur les gaz renouvelables et </w:t>
                            </w:r>
                            <w:r w:rsidRPr="00036B90">
                              <w:t>les garanties d’origine</w:t>
                            </w:r>
                            <w:r>
                              <w:t>, portage des positions dans les groupes de travail européens</w:t>
                            </w:r>
                          </w:p>
                          <w:p w14:paraId="3B40907C" w14:textId="77777777" w:rsidR="00907087" w:rsidRDefault="00300E4A" w:rsidP="00F6060D">
                            <w:pPr>
                              <w:pStyle w:val="descriptionexperiences"/>
                            </w:pPr>
                            <w:r>
                              <w:t xml:space="preserve">Suivi </w:t>
                            </w:r>
                            <w:r w:rsidR="00F6060D" w:rsidRPr="00C964F5">
                              <w:t xml:space="preserve">de projets </w:t>
                            </w:r>
                            <w:r w:rsidR="00F6060D">
                              <w:t xml:space="preserve">relatifs à l’application de la loi de transition énergétique, pilotage des </w:t>
                            </w:r>
                            <w:r w:rsidR="00DD416C">
                              <w:t xml:space="preserve">discussions </w:t>
                            </w:r>
                            <w:r w:rsidR="00F6060D">
                              <w:t>avec la DGEC</w:t>
                            </w:r>
                          </w:p>
                          <w:p w14:paraId="3B40907D" w14:textId="77777777" w:rsidR="00BC277D" w:rsidRDefault="00300E4A" w:rsidP="00BC277D">
                            <w:pPr>
                              <w:pStyle w:val="descriptionexperiences"/>
                            </w:pPr>
                            <w:r>
                              <w:t>Tutorat</w:t>
                            </w:r>
                            <w:r w:rsidR="00BC277D">
                              <w:t xml:space="preserve"> d’un doctorant sur la modélisation du système énergétique (gaz et électricité) français </w:t>
                            </w:r>
                          </w:p>
                          <w:p w14:paraId="3B40907E" w14:textId="77777777" w:rsidR="00963D0A" w:rsidRPr="003B5519" w:rsidRDefault="00C1571E" w:rsidP="006A1ECC">
                            <w:pPr>
                              <w:pStyle w:val="titreexperience"/>
                            </w:pPr>
                            <w:r w:rsidRPr="00F84066">
                              <w:t xml:space="preserve">Responsable </w:t>
                            </w:r>
                            <w:r w:rsidR="00F6060D">
                              <w:t>marketing</w:t>
                            </w:r>
                            <w:r w:rsidRPr="00F84066">
                              <w:t xml:space="preserve"> </w:t>
                            </w:r>
                          </w:p>
                          <w:p w14:paraId="3B40907F" w14:textId="77777777" w:rsidR="00150BB5" w:rsidRPr="00150BB5" w:rsidRDefault="00F6060D" w:rsidP="00B17017">
                            <w:pPr>
                              <w:pStyle w:val="Titreentreprise"/>
                            </w:pPr>
                            <w:r>
                              <w:t>GRTgaz - Direction Commerciale – Marketing Clients</w:t>
                            </w:r>
                          </w:p>
                          <w:p w14:paraId="3B409080" w14:textId="77777777" w:rsidR="00D11140" w:rsidRDefault="00D11140" w:rsidP="00D11140">
                            <w:pPr>
                              <w:pStyle w:val="descriptionexperiences"/>
                            </w:pPr>
                            <w:r w:rsidRPr="001B35E6">
                              <w:t>Mise en place et négociation d'accords et de nouveaux contrats avec des partenaires et des clients</w:t>
                            </w:r>
                            <w:r>
                              <w:t xml:space="preserve"> </w:t>
                            </w:r>
                          </w:p>
                          <w:p w14:paraId="3B409081" w14:textId="77777777" w:rsidR="00907087" w:rsidRPr="001B35E6" w:rsidRDefault="00907087" w:rsidP="00907087">
                            <w:pPr>
                              <w:pStyle w:val="descriptionexperiences"/>
                            </w:pPr>
                            <w:r w:rsidRPr="001B35E6">
                              <w:t xml:space="preserve">Management des équipes et de projets transverses à l'entreprise et externes, formation et mobilisation des forces de vente en interne </w:t>
                            </w:r>
                          </w:p>
                          <w:p w14:paraId="3B409082" w14:textId="77777777" w:rsidR="00F6060D" w:rsidRPr="001B35E6" w:rsidRDefault="00F6060D" w:rsidP="00F6060D">
                            <w:pPr>
                              <w:pStyle w:val="descriptionexperiences"/>
                            </w:pPr>
                            <w:r w:rsidRPr="001B35E6">
                              <w:t xml:space="preserve">Conception et marketing de nouveaux produits, </w:t>
                            </w:r>
                            <w:r>
                              <w:t>concertation des clients et de la CRE</w:t>
                            </w:r>
                          </w:p>
                          <w:p w14:paraId="3B409083" w14:textId="77777777" w:rsidR="00907087" w:rsidRDefault="00907087" w:rsidP="00DD416C">
                            <w:pPr>
                              <w:pStyle w:val="descriptionexperiences"/>
                            </w:pPr>
                            <w:r>
                              <w:t>Rédaction et suivi du contrat d’acheminement de GRTgaz, discussions avec la CRE</w:t>
                            </w:r>
                          </w:p>
                          <w:p w14:paraId="3B409084" w14:textId="77777777" w:rsidR="00194033" w:rsidRPr="001B35E6" w:rsidRDefault="00194033" w:rsidP="00DD416C">
                            <w:pPr>
                              <w:pStyle w:val="descriptionexperiences"/>
                            </w:pPr>
                            <w:r w:rsidRPr="001B35E6">
                              <w:t xml:space="preserve">Maîtrise d’ouvrage du site web </w:t>
                            </w:r>
                            <w:r>
                              <w:t xml:space="preserve">partie commerciale </w:t>
                            </w:r>
                            <w:r w:rsidRPr="001B35E6">
                              <w:t>de GRTgaz, conception des supports clients de portage de l’offre</w:t>
                            </w:r>
                          </w:p>
                          <w:p w14:paraId="3B409085" w14:textId="77777777" w:rsidR="00F84066" w:rsidRPr="00F84066" w:rsidRDefault="00F6060D" w:rsidP="006A1ECC">
                            <w:pPr>
                              <w:pStyle w:val="titreexperience"/>
                            </w:pPr>
                            <w:r>
                              <w:t>Responsable</w:t>
                            </w:r>
                            <w:r w:rsidR="00F84066" w:rsidRPr="00F84066">
                              <w:t xml:space="preserve"> grands comptes</w:t>
                            </w:r>
                          </w:p>
                          <w:p w14:paraId="3B409086" w14:textId="77777777" w:rsidR="00150BB5" w:rsidRPr="00150BB5" w:rsidRDefault="00F6060D" w:rsidP="00B17017">
                            <w:pPr>
                              <w:pStyle w:val="Titreentreprise"/>
                            </w:pPr>
                            <w:r>
                              <w:t>GRTgaz- Direction Commerciale – Grands Comptes</w:t>
                            </w:r>
                          </w:p>
                          <w:p w14:paraId="3B409087" w14:textId="77777777" w:rsidR="00F6060D" w:rsidRDefault="00F6060D" w:rsidP="00F6060D">
                            <w:pPr>
                              <w:pStyle w:val="descriptionexperiences"/>
                            </w:pPr>
                            <w:r>
                              <w:t>Gestion d'un portefeuille de clients grands comptes, négociation clients</w:t>
                            </w:r>
                          </w:p>
                          <w:p w14:paraId="3B409088" w14:textId="77777777" w:rsidR="00980B0A" w:rsidRPr="00BC2647" w:rsidRDefault="00F6060D" w:rsidP="00907087">
                            <w:pPr>
                              <w:pStyle w:val="descriptionexperiences"/>
                            </w:pPr>
                            <w:r>
                              <w:t xml:space="preserve">Commercialisation de capacités long terme, conception et portage des communications clients </w:t>
                            </w:r>
                          </w:p>
                          <w:p w14:paraId="3B409089" w14:textId="77777777" w:rsidR="00963D0A" w:rsidRPr="003B5519" w:rsidRDefault="00F6060D" w:rsidP="00F84066">
                            <w:pPr>
                              <w:pStyle w:val="titreexperience"/>
                            </w:pPr>
                            <w:r>
                              <w:t>Responsable gestion opérationnelle de comptes</w:t>
                            </w:r>
                          </w:p>
                          <w:p w14:paraId="3B40908A" w14:textId="77777777" w:rsidR="00980B0A" w:rsidRPr="00980B0A" w:rsidRDefault="00F6060D" w:rsidP="00B17017">
                            <w:pPr>
                              <w:pStyle w:val="Titreentreprise"/>
                            </w:pPr>
                            <w:r>
                              <w:t>GRTgaz- Direction Système Gaz - Opérations</w:t>
                            </w:r>
                          </w:p>
                          <w:p w14:paraId="3B40908B" w14:textId="77777777" w:rsidR="00F6060D" w:rsidRPr="00BC2647" w:rsidRDefault="00F6060D" w:rsidP="00907087">
                            <w:pPr>
                              <w:pStyle w:val="descriptionexperiences"/>
                            </w:pPr>
                            <w:r w:rsidRPr="00C964F5">
                              <w:t>Gestion opérationnel</w:t>
                            </w:r>
                            <w:r>
                              <w:t>le d'un portefeuille de clients, c</w:t>
                            </w:r>
                            <w:r w:rsidRPr="00C964F5">
                              <w:t>onduite de projets transverses opérationnel</w:t>
                            </w:r>
                            <w:r w:rsidR="005A5330" w:rsidRPr="005A5330">
                              <w:rPr>
                                <w:noProof/>
                                <w:lang w:eastAsia="fr-FR"/>
                              </w:rPr>
                              <w:t xml:space="preserve"> </w:t>
                            </w:r>
                            <w:r w:rsidRPr="00C964F5">
                              <w:t>s SI</w:t>
                            </w:r>
                            <w:r>
                              <w:t xml:space="preserve"> </w:t>
                            </w:r>
                          </w:p>
                          <w:p w14:paraId="3B40908C" w14:textId="77777777" w:rsidR="00F84066" w:rsidRDefault="00F6060D" w:rsidP="00980B0A">
                            <w:pPr>
                              <w:pStyle w:val="titreexperience"/>
                            </w:pPr>
                            <w:r>
                              <w:t>Ingénieur appui développement ventes Europe</w:t>
                            </w:r>
                          </w:p>
                          <w:p w14:paraId="3B40908D" w14:textId="77777777" w:rsidR="00F84066" w:rsidRPr="00F84066" w:rsidRDefault="00F6060D" w:rsidP="00B17017">
                            <w:pPr>
                              <w:pStyle w:val="Titreentreprise"/>
                            </w:pPr>
                            <w:r>
                              <w:t>Gaz de France – Direction Négoce</w:t>
                            </w:r>
                          </w:p>
                          <w:p w14:paraId="3B40908E" w14:textId="77777777" w:rsidR="00F6060D" w:rsidRDefault="00F6060D" w:rsidP="00F6060D">
                            <w:pPr>
                              <w:pStyle w:val="descriptionexperiences"/>
                            </w:pPr>
                            <w:r>
                              <w:t>M</w:t>
                            </w:r>
                            <w:r w:rsidRPr="00C964F5">
                              <w:t xml:space="preserve">ise en place des propositions commerciales </w:t>
                            </w:r>
                            <w:r>
                              <w:t>de vente d’énergie (électricité</w:t>
                            </w:r>
                            <w:r w:rsidR="00C9355E">
                              <w:t xml:space="preserve"> et gaz</w:t>
                            </w:r>
                            <w:r>
                              <w:t xml:space="preserve">) </w:t>
                            </w:r>
                            <w:r w:rsidRPr="00C964F5">
                              <w:t>aux industriels, optimisation de la marge</w:t>
                            </w:r>
                            <w:r>
                              <w:t xml:space="preserve"> et</w:t>
                            </w:r>
                            <w:r w:rsidRPr="00C964F5">
                              <w:t xml:space="preserve"> des approvisionnements</w:t>
                            </w:r>
                            <w:r>
                              <w:t xml:space="preserve"> pour les </w:t>
                            </w:r>
                            <w:r w:rsidRPr="00C964F5">
                              <w:t xml:space="preserve">filiales européennes du groupe </w:t>
                            </w:r>
                          </w:p>
                          <w:p w14:paraId="3B40908F" w14:textId="77777777" w:rsidR="00F84066" w:rsidRPr="003B5519" w:rsidRDefault="00F84066" w:rsidP="00F84066">
                            <w:pPr>
                              <w:pStyle w:val="titreexperience"/>
                            </w:pPr>
                            <w:r>
                              <w:t xml:space="preserve">Ingénieur </w:t>
                            </w:r>
                            <w:r w:rsidR="003A1965">
                              <w:t>d’étude en thermique du bâtiment</w:t>
                            </w:r>
                          </w:p>
                          <w:p w14:paraId="3B409090" w14:textId="77777777" w:rsidR="00F84066" w:rsidRPr="00F84066" w:rsidRDefault="003A1965" w:rsidP="00B17017">
                            <w:pPr>
                              <w:pStyle w:val="Titreentreprise"/>
                            </w:pPr>
                            <w:r>
                              <w:t>Gaz de France- Direction de la Recherche</w:t>
                            </w:r>
                          </w:p>
                          <w:p w14:paraId="3B409091" w14:textId="77777777" w:rsidR="00907087" w:rsidRDefault="003A1965" w:rsidP="003A1965">
                            <w:pPr>
                              <w:pStyle w:val="descriptionexperiences"/>
                            </w:pPr>
                            <w:r w:rsidRPr="001B35E6">
                              <w:t xml:space="preserve">Représentation de l’entreprise auprès des pouvoirs publics sur la </w:t>
                            </w:r>
                            <w:r>
                              <w:t>règlementation thermique, a</w:t>
                            </w:r>
                            <w:r w:rsidRPr="001B35E6">
                              <w:t>ccompagnement des prescripteurs</w:t>
                            </w:r>
                          </w:p>
                          <w:p w14:paraId="3B409092" w14:textId="77777777" w:rsidR="003A1965" w:rsidRPr="003133D3" w:rsidRDefault="00907087" w:rsidP="003A1965">
                            <w:pPr>
                              <w:pStyle w:val="descriptionexperiences"/>
                            </w:pPr>
                            <w:r>
                              <w:t>M</w:t>
                            </w:r>
                            <w:r w:rsidR="003A1965">
                              <w:t>ise en place d’outils logiciels didactiques et pilotage des sous-traitants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49" id="Zone de texte 6" o:spid="_x0000_s1027" type="#_x0000_t202" style="position:absolute;margin-left:195.4pt;margin-top:-17.6pt;width:301.5pt;height:782.2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" filled="f" stroked="f">
                <v:textbox>
                  <w:txbxContent>
                    <w:p w14:paraId="3B409077" w14:textId="77777777" w:rsidR="00963D0A" w:rsidRPr="00C1571E" w:rsidRDefault="00F6060D" w:rsidP="00F84066">
                      <w:pPr>
                        <w:pStyle w:val="titreexperience"/>
                      </w:pPr>
                      <w:r w:rsidRPr="00BB4C57">
                        <w:t>Chargé de mission stratégique</w:t>
                      </w:r>
                      <w:r w:rsidR="00963D0A" w:rsidRPr="00C1571E">
                        <w:tab/>
                        <w:t xml:space="preserve">      </w:t>
                      </w:r>
                    </w:p>
                    <w:p w14:paraId="3B409078" w14:textId="77777777" w:rsidR="006A1ECC" w:rsidRPr="00B17017" w:rsidRDefault="00F6060D" w:rsidP="00B17017">
                      <w:pPr>
                        <w:pStyle w:val="Titreentreprise"/>
                      </w:pPr>
                      <w:r>
                        <w:t xml:space="preserve">GRTgaz - Direction Stratégie Régulation </w:t>
                      </w:r>
                    </w:p>
                    <w:p w14:paraId="3B409079" w14:textId="77777777" w:rsidR="00F6060D" w:rsidRDefault="00F6060D" w:rsidP="00F6060D">
                      <w:pPr>
                        <w:pStyle w:val="descriptionexperiences"/>
                      </w:pPr>
                      <w:r>
                        <w:t xml:space="preserve">Pilotage d’études prospectives sur les énergies renouvelables </w:t>
                      </w:r>
                    </w:p>
                    <w:p w14:paraId="3B40907A" w14:textId="77777777" w:rsidR="00F6060D" w:rsidRDefault="00F6060D" w:rsidP="00F6060D">
                      <w:pPr>
                        <w:pStyle w:val="descriptionexperiences"/>
                      </w:pPr>
                      <w:r>
                        <w:t xml:space="preserve">Accompagnement des décideurs dans la définition des orientations stratégiques et </w:t>
                      </w:r>
                      <w:r w:rsidR="00907087">
                        <w:t xml:space="preserve">du </w:t>
                      </w:r>
                      <w:r>
                        <w:t>positionnement de GRTgaz</w:t>
                      </w:r>
                    </w:p>
                    <w:p w14:paraId="3B40907B" w14:textId="77777777" w:rsidR="00F6060D" w:rsidRPr="00D71B9D" w:rsidRDefault="00F6060D" w:rsidP="00F6060D">
                      <w:pPr>
                        <w:pStyle w:val="descriptionexperiences"/>
                      </w:pPr>
                      <w:r>
                        <w:t xml:space="preserve">Coordination </w:t>
                      </w:r>
                      <w:r w:rsidRPr="00036B90">
                        <w:t>des travaux sur</w:t>
                      </w:r>
                      <w:r w:rsidR="008009C5">
                        <w:t xml:space="preserve"> la traçabilité sur les gaz renouvelables et </w:t>
                      </w:r>
                      <w:r w:rsidRPr="00036B90">
                        <w:t>les garanties d’origine</w:t>
                      </w:r>
                      <w:r>
                        <w:t>, portage des positions dans les groupes de travail européens</w:t>
                      </w:r>
                    </w:p>
                    <w:p w14:paraId="3B40907C" w14:textId="77777777" w:rsidR="00907087" w:rsidRDefault="00300E4A" w:rsidP="00F6060D">
                      <w:pPr>
                        <w:pStyle w:val="descriptionexperiences"/>
                      </w:pPr>
                      <w:r>
                        <w:t xml:space="preserve">Suivi </w:t>
                      </w:r>
                      <w:r w:rsidR="00F6060D" w:rsidRPr="00C964F5">
                        <w:t xml:space="preserve">de projets </w:t>
                      </w:r>
                      <w:r w:rsidR="00F6060D">
                        <w:t xml:space="preserve">relatifs à l’application de la loi de transition énergétique, pilotage des </w:t>
                      </w:r>
                      <w:r w:rsidR="00DD416C">
                        <w:t xml:space="preserve">discussions </w:t>
                      </w:r>
                      <w:r w:rsidR="00F6060D">
                        <w:t>avec la DGEC</w:t>
                      </w:r>
                    </w:p>
                    <w:p w14:paraId="3B40907D" w14:textId="77777777" w:rsidR="00BC277D" w:rsidRDefault="00300E4A" w:rsidP="00BC277D">
                      <w:pPr>
                        <w:pStyle w:val="descriptionexperiences"/>
                      </w:pPr>
                      <w:r>
                        <w:t>Tutorat</w:t>
                      </w:r>
                      <w:r w:rsidR="00BC277D">
                        <w:t xml:space="preserve"> d’un doctorant sur la modélisation du système énergétique (gaz et électricité) français </w:t>
                      </w:r>
                    </w:p>
                    <w:p w14:paraId="3B40907E" w14:textId="77777777" w:rsidR="00963D0A" w:rsidRPr="003B5519" w:rsidRDefault="00C1571E" w:rsidP="006A1ECC">
                      <w:pPr>
                        <w:pStyle w:val="titreexperience"/>
                      </w:pPr>
                      <w:r w:rsidRPr="00F84066">
                        <w:t xml:space="preserve">Responsable </w:t>
                      </w:r>
                      <w:r w:rsidR="00F6060D">
                        <w:t>marketing</w:t>
                      </w:r>
                      <w:r w:rsidRPr="00F84066">
                        <w:t xml:space="preserve"> </w:t>
                      </w:r>
                    </w:p>
                    <w:p w14:paraId="3B40907F" w14:textId="77777777" w:rsidR="00150BB5" w:rsidRPr="00150BB5" w:rsidRDefault="00F6060D" w:rsidP="00B17017">
                      <w:pPr>
                        <w:pStyle w:val="Titreentreprise"/>
                      </w:pPr>
                      <w:r>
                        <w:t>GRTgaz - Direction Commerciale – Marketing Clients</w:t>
                      </w:r>
                    </w:p>
                    <w:p w14:paraId="3B409080" w14:textId="77777777" w:rsidR="00D11140" w:rsidRDefault="00D11140" w:rsidP="00D11140">
                      <w:pPr>
                        <w:pStyle w:val="descriptionexperiences"/>
                      </w:pPr>
                      <w:r w:rsidRPr="001B35E6">
                        <w:t>Mise en place et négociation d'accords et de nouveaux contrats avec des partenaires et des clients</w:t>
                      </w:r>
                      <w:r>
                        <w:t xml:space="preserve"> </w:t>
                      </w:r>
                    </w:p>
                    <w:p w14:paraId="3B409081" w14:textId="77777777" w:rsidR="00907087" w:rsidRPr="001B35E6" w:rsidRDefault="00907087" w:rsidP="00907087">
                      <w:pPr>
                        <w:pStyle w:val="descriptionexperiences"/>
                      </w:pPr>
                      <w:r w:rsidRPr="001B35E6">
                        <w:t xml:space="preserve">Management des équipes et de projets transverses à l'entreprise et externes, formation et mobilisation des forces de vente en interne </w:t>
                      </w:r>
                    </w:p>
                    <w:p w14:paraId="3B409082" w14:textId="77777777" w:rsidR="00F6060D" w:rsidRPr="001B35E6" w:rsidRDefault="00F6060D" w:rsidP="00F6060D">
                      <w:pPr>
                        <w:pStyle w:val="descriptionexperiences"/>
                      </w:pPr>
                      <w:r w:rsidRPr="001B35E6">
                        <w:t xml:space="preserve">Conception et marketing de nouveaux produits, </w:t>
                      </w:r>
                      <w:r>
                        <w:t>concertation des clients et de la CRE</w:t>
                      </w:r>
                    </w:p>
                    <w:p w14:paraId="3B409083" w14:textId="77777777" w:rsidR="00907087" w:rsidRDefault="00907087" w:rsidP="00DD416C">
                      <w:pPr>
                        <w:pStyle w:val="descriptionexperiences"/>
                      </w:pPr>
                      <w:r>
                        <w:t>Rédaction et suivi du contrat d’acheminement de GRTgaz, discussions avec la CRE</w:t>
                      </w:r>
                    </w:p>
                    <w:p w14:paraId="3B409084" w14:textId="77777777" w:rsidR="00194033" w:rsidRPr="001B35E6" w:rsidRDefault="00194033" w:rsidP="00DD416C">
                      <w:pPr>
                        <w:pStyle w:val="descriptionexperiences"/>
                      </w:pPr>
                      <w:r w:rsidRPr="001B35E6">
                        <w:t xml:space="preserve">Maîtrise d’ouvrage du site web </w:t>
                      </w:r>
                      <w:r>
                        <w:t xml:space="preserve">partie commerciale </w:t>
                      </w:r>
                      <w:r w:rsidRPr="001B35E6">
                        <w:t>de GRTgaz, conception des supports clients de portage de l’offre</w:t>
                      </w:r>
                    </w:p>
                    <w:p w14:paraId="3B409085" w14:textId="77777777" w:rsidR="00F84066" w:rsidRPr="00F84066" w:rsidRDefault="00F6060D" w:rsidP="006A1ECC">
                      <w:pPr>
                        <w:pStyle w:val="titreexperience"/>
                      </w:pPr>
                      <w:r>
                        <w:t>Responsable</w:t>
                      </w:r>
                      <w:r w:rsidR="00F84066" w:rsidRPr="00F84066">
                        <w:t xml:space="preserve"> grands comptes</w:t>
                      </w:r>
                    </w:p>
                    <w:p w14:paraId="3B409086" w14:textId="77777777" w:rsidR="00150BB5" w:rsidRPr="00150BB5" w:rsidRDefault="00F6060D" w:rsidP="00B17017">
                      <w:pPr>
                        <w:pStyle w:val="Titreentreprise"/>
                      </w:pPr>
                      <w:r>
                        <w:t>GRTgaz- Direction Commerciale – Grands Comptes</w:t>
                      </w:r>
                    </w:p>
                    <w:p w14:paraId="3B409087" w14:textId="77777777" w:rsidR="00F6060D" w:rsidRDefault="00F6060D" w:rsidP="00F6060D">
                      <w:pPr>
                        <w:pStyle w:val="descriptionexperiences"/>
                      </w:pPr>
                      <w:r>
                        <w:t>Gestion d'un portefeuille de clients grands comptes, négociation clients</w:t>
                      </w:r>
                    </w:p>
                    <w:p w14:paraId="3B409088" w14:textId="77777777" w:rsidR="00980B0A" w:rsidRPr="00BC2647" w:rsidRDefault="00F6060D" w:rsidP="00907087">
                      <w:pPr>
                        <w:pStyle w:val="descriptionexperiences"/>
                      </w:pPr>
                      <w:r>
                        <w:t xml:space="preserve">Commercialisation de capacités long terme, conception et portage des communications clients </w:t>
                      </w:r>
                    </w:p>
                    <w:p w14:paraId="3B409089" w14:textId="77777777" w:rsidR="00963D0A" w:rsidRPr="003B5519" w:rsidRDefault="00F6060D" w:rsidP="00F84066">
                      <w:pPr>
                        <w:pStyle w:val="titreexperience"/>
                      </w:pPr>
                      <w:r>
                        <w:t>Responsable gestion opérationnelle de comptes</w:t>
                      </w:r>
                    </w:p>
                    <w:p w14:paraId="3B40908A" w14:textId="77777777" w:rsidR="00980B0A" w:rsidRPr="00980B0A" w:rsidRDefault="00F6060D" w:rsidP="00B17017">
                      <w:pPr>
                        <w:pStyle w:val="Titreentreprise"/>
                      </w:pPr>
                      <w:r>
                        <w:t>GRTgaz- Direction Système Gaz - Opérations</w:t>
                      </w:r>
                    </w:p>
                    <w:p w14:paraId="3B40908B" w14:textId="77777777" w:rsidR="00F6060D" w:rsidRPr="00BC2647" w:rsidRDefault="00F6060D" w:rsidP="00907087">
                      <w:pPr>
                        <w:pStyle w:val="descriptionexperiences"/>
                      </w:pPr>
                      <w:r w:rsidRPr="00C964F5">
                        <w:t>Gestion opérationnel</w:t>
                      </w:r>
                      <w:r>
                        <w:t>le d'un portefeuille de clients, c</w:t>
                      </w:r>
                      <w:r w:rsidRPr="00C964F5">
                        <w:t>onduite de projets transverses opérationnel</w:t>
                      </w:r>
                      <w:r w:rsidR="005A5330" w:rsidRPr="005A5330">
                        <w:rPr>
                          <w:noProof/>
                          <w:lang w:eastAsia="fr-FR"/>
                        </w:rPr>
                        <w:t xml:space="preserve"> </w:t>
                      </w:r>
                      <w:r w:rsidRPr="00C964F5">
                        <w:t>s SI</w:t>
                      </w:r>
                      <w:r>
                        <w:t xml:space="preserve"> </w:t>
                      </w:r>
                    </w:p>
                    <w:p w14:paraId="3B40908C" w14:textId="77777777" w:rsidR="00F84066" w:rsidRDefault="00F6060D" w:rsidP="00980B0A">
                      <w:pPr>
                        <w:pStyle w:val="titreexperience"/>
                      </w:pPr>
                      <w:r>
                        <w:t>Ingénieur appui développement ventes Europe</w:t>
                      </w:r>
                    </w:p>
                    <w:p w14:paraId="3B40908D" w14:textId="77777777" w:rsidR="00F84066" w:rsidRPr="00F84066" w:rsidRDefault="00F6060D" w:rsidP="00B17017">
                      <w:pPr>
                        <w:pStyle w:val="Titreentreprise"/>
                      </w:pPr>
                      <w:r>
                        <w:t>Gaz de France – Direction Négoce</w:t>
                      </w:r>
                    </w:p>
                    <w:p w14:paraId="3B40908E" w14:textId="77777777" w:rsidR="00F6060D" w:rsidRDefault="00F6060D" w:rsidP="00F6060D">
                      <w:pPr>
                        <w:pStyle w:val="descriptionexperiences"/>
                      </w:pPr>
                      <w:r>
                        <w:t>M</w:t>
                      </w:r>
                      <w:r w:rsidRPr="00C964F5">
                        <w:t xml:space="preserve">ise en place des propositions commerciales </w:t>
                      </w:r>
                      <w:r>
                        <w:t>de vente d’énergie (électricité</w:t>
                      </w:r>
                      <w:r w:rsidR="00C9355E">
                        <w:t xml:space="preserve"> et gaz</w:t>
                      </w:r>
                      <w:r>
                        <w:t xml:space="preserve">) </w:t>
                      </w:r>
                      <w:r w:rsidRPr="00C964F5">
                        <w:t>aux industriels, optimisation de la marge</w:t>
                      </w:r>
                      <w:r>
                        <w:t xml:space="preserve"> et</w:t>
                      </w:r>
                      <w:r w:rsidRPr="00C964F5">
                        <w:t xml:space="preserve"> des approvisionnements</w:t>
                      </w:r>
                      <w:r>
                        <w:t xml:space="preserve"> pour les </w:t>
                      </w:r>
                      <w:r w:rsidRPr="00C964F5">
                        <w:t xml:space="preserve">filiales européennes du groupe </w:t>
                      </w:r>
                    </w:p>
                    <w:p w14:paraId="3B40908F" w14:textId="77777777" w:rsidR="00F84066" w:rsidRPr="003B5519" w:rsidRDefault="00F84066" w:rsidP="00F84066">
                      <w:pPr>
                        <w:pStyle w:val="titreexperience"/>
                      </w:pPr>
                      <w:r>
                        <w:t xml:space="preserve">Ingénieur </w:t>
                      </w:r>
                      <w:r w:rsidR="003A1965">
                        <w:t>d’étude en thermique du bâtiment</w:t>
                      </w:r>
                    </w:p>
                    <w:p w14:paraId="3B409090" w14:textId="77777777" w:rsidR="00F84066" w:rsidRPr="00F84066" w:rsidRDefault="003A1965" w:rsidP="00B17017">
                      <w:pPr>
                        <w:pStyle w:val="Titreentreprise"/>
                      </w:pPr>
                      <w:r>
                        <w:t>Gaz de France- Direction de la Recherche</w:t>
                      </w:r>
                    </w:p>
                    <w:p w14:paraId="3B409091" w14:textId="77777777" w:rsidR="00907087" w:rsidRDefault="003A1965" w:rsidP="003A1965">
                      <w:pPr>
                        <w:pStyle w:val="descriptionexperiences"/>
                      </w:pPr>
                      <w:r w:rsidRPr="001B35E6">
                        <w:t xml:space="preserve">Représentation de l’entreprise auprès des pouvoirs publics sur la </w:t>
                      </w:r>
                      <w:r>
                        <w:t>règlementation thermique, a</w:t>
                      </w:r>
                      <w:r w:rsidRPr="001B35E6">
                        <w:t>ccompagnement des prescripteurs</w:t>
                      </w:r>
                    </w:p>
                    <w:p w14:paraId="3B409092" w14:textId="77777777" w:rsidR="003A1965" w:rsidRPr="003133D3" w:rsidRDefault="00907087" w:rsidP="003A1965">
                      <w:pPr>
                        <w:pStyle w:val="descriptionexperiences"/>
                      </w:pPr>
                      <w:r>
                        <w:t>M</w:t>
                      </w:r>
                      <w:r w:rsidR="003A1965">
                        <w:t>ise en place d’outils logiciels didactiques et pilotage des sous-traitants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3661" w:rsidRPr="00D71B9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40904B" wp14:editId="3B40904C">
                <wp:simplePos x="0" y="0"/>
                <wp:positionH relativeFrom="page">
                  <wp:posOffset>2735885</wp:posOffset>
                </wp:positionH>
                <wp:positionV relativeFrom="paragraph">
                  <wp:posOffset>-139014</wp:posOffset>
                </wp:positionV>
                <wp:extent cx="4402201" cy="7315"/>
                <wp:effectExtent l="0" t="0" r="36830" b="3111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2201" cy="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55D180" id="Connecteur droit 10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15.4pt,-10.95pt" to="562.05pt,-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" strokecolor="gray [1629]" strokeweight=".5pt">
                <v:stroke joinstyle="miter"/>
                <w10:wrap anchorx="page"/>
              </v:line>
            </w:pict>
          </mc:Fallback>
        </mc:AlternateContent>
      </w:r>
      <w:r w:rsidR="00EC3661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B40904D" wp14:editId="3B40904E">
                <wp:simplePos x="0" y="0"/>
                <wp:positionH relativeFrom="margin">
                  <wp:posOffset>1750339</wp:posOffset>
                </wp:positionH>
                <wp:positionV relativeFrom="paragraph">
                  <wp:posOffset>-448945</wp:posOffset>
                </wp:positionV>
                <wp:extent cx="3889375" cy="29210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937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9093" w14:textId="77777777" w:rsidR="00963D0A" w:rsidRPr="00652B60" w:rsidRDefault="00963D0A" w:rsidP="00652B60">
                            <w:pPr>
                              <w:pStyle w:val="Rubriques"/>
                            </w:pPr>
                            <w:r w:rsidRPr="00652B60">
                              <w:t>Expériences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4D" id="Zone de texte 2" o:spid="_x0000_s1028" type="#_x0000_t202" style="position:absolute;margin-left:137.8pt;margin-top:-35.35pt;width:306.25pt;height:23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" stroked="f">
                <v:textbox>
                  <w:txbxContent>
                    <w:p w14:paraId="3B409093" w14:textId="77777777" w:rsidR="00963D0A" w:rsidRPr="00652B60" w:rsidRDefault="00963D0A" w:rsidP="00652B60">
                      <w:pPr>
                        <w:pStyle w:val="Rubriques"/>
                      </w:pPr>
                      <w:r w:rsidRPr="00652B60">
                        <w:t>Expériences professionnelles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CDC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B40904F" wp14:editId="3B409050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2483485" cy="1066800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3485" cy="10668000"/>
                        </a:xfrm>
                        <a:prstGeom prst="rect">
                          <a:avLst/>
                        </a:prstGeom>
                        <a:solidFill>
                          <a:srgbClr val="3C4E6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9094" w14:textId="77777777" w:rsidR="00E46702" w:rsidRPr="00F84066" w:rsidRDefault="00E46702" w:rsidP="00C1571E">
                            <w:pPr>
                              <w:spacing w:after="0"/>
                              <w:ind w:left="142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95" w14:textId="77777777" w:rsidR="00F84066" w:rsidRPr="00F84066" w:rsidRDefault="00F84066" w:rsidP="00C1571E">
                            <w:pPr>
                              <w:spacing w:after="0"/>
                              <w:ind w:left="142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96" w14:textId="77777777" w:rsidR="00787EE8" w:rsidRPr="00380DC9" w:rsidRDefault="00F6060D" w:rsidP="00F35FDC">
                            <w:pPr>
                              <w:spacing w:after="0"/>
                              <w:ind w:left="142"/>
                              <w:rPr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CAROLE BARON</w:t>
                            </w:r>
                          </w:p>
                          <w:p w14:paraId="3B409097" w14:textId="77777777" w:rsidR="00F6060D" w:rsidRPr="00F6060D" w:rsidRDefault="00D40384" w:rsidP="00F35FDC">
                            <w:pPr>
                              <w:pStyle w:val="Titre1"/>
                              <w:spacing w:before="480"/>
                              <w:ind w:left="142"/>
                              <w:rPr>
                                <w:rFonts w:ascii="Segoe UI Semilight" w:hAnsi="Segoe UI Semilight" w:cstheme="minorBidi"/>
                                <w:bCs w:val="0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egoe UI Semilight" w:hAnsi="Segoe UI Semilight" w:cstheme="minorBidi"/>
                                <w:bCs w:val="0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Chef </w:t>
                            </w:r>
                            <w:r w:rsidR="00F6060D" w:rsidRPr="00F6060D">
                              <w:rPr>
                                <w:rFonts w:ascii="Segoe UI Semilight" w:hAnsi="Segoe UI Semilight" w:cstheme="minorBidi"/>
                                <w:bCs w:val="0"/>
                                <w:color w:val="FFFFFF" w:themeColor="background1"/>
                                <w:sz w:val="26"/>
                                <w:szCs w:val="26"/>
                              </w:rPr>
                              <w:t>de projets expérimentée en énergie</w:t>
                            </w:r>
                          </w:p>
                          <w:p w14:paraId="3B409098" w14:textId="77777777" w:rsidR="00C1571E" w:rsidRPr="00F6060D" w:rsidRDefault="00C1571E" w:rsidP="00C1571E">
                            <w:pPr>
                              <w:spacing w:after="0"/>
                              <w:ind w:left="142"/>
                              <w:rPr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  <w:p w14:paraId="3B409099" w14:textId="77777777" w:rsidR="007B3054" w:rsidRDefault="007B3054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Style w:val="Lienhypertexte"/>
                                <w:rFonts w:ascii="Frutiger Roman" w:hAnsi="Frutiger Roman"/>
                                <w:color w:val="FFFFFF" w:themeColor="background1"/>
                                <w:sz w:val="22"/>
                                <w:u w:val="none"/>
                              </w:rPr>
                            </w:pPr>
                            <w:r w:rsidRPr="00380DC9">
                              <w:rPr>
                                <w:rFonts w:ascii="Segoe UI Symbol" w:hAnsi="Segoe UI Symbol" w:cs="Segoe UI Symbol"/>
                                <w:color w:val="FFFFFF" w:themeColor="background1"/>
                                <w:sz w:val="22"/>
                              </w:rPr>
                              <w:t>✉</w:t>
                            </w:r>
                            <w:r w:rsidRPr="00380DC9">
                              <w:rPr>
                                <w:rFonts w:ascii="Frutiger Roman" w:hAnsi="Frutiger Roman"/>
                                <w:color w:val="FFFFFF" w:themeColor="background1"/>
                                <w:sz w:val="22"/>
                              </w:rPr>
                              <w:t xml:space="preserve"> </w:t>
                            </w:r>
                            <w:hyperlink r:id="rId7" w:history="1">
                              <w:r w:rsidR="00F6060D" w:rsidRPr="00F6060D">
                                <w:rPr>
                                  <w:rStyle w:val="Lienhypertexte"/>
                                  <w:rFonts w:ascii="Frutiger Roman" w:hAnsi="Frutiger Roman"/>
                                  <w:color w:val="FFFFFF" w:themeColor="background1"/>
                                  <w:sz w:val="22"/>
                                  <w:u w:val="none"/>
                                </w:rPr>
                                <w:t>carole.baron@grtgaz.com</w:t>
                              </w:r>
                            </w:hyperlink>
                          </w:p>
                          <w:p w14:paraId="3B40909A" w14:textId="77777777" w:rsidR="00F6060D" w:rsidRPr="00380DC9" w:rsidRDefault="00F6060D" w:rsidP="00F6060D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rPr>
                                <w:rFonts w:ascii="Frutiger Roman" w:hAnsi="Frutiger Roman"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Style w:val="Lienhypertexte"/>
                                <w:rFonts w:ascii="Frutiger Roman" w:hAnsi="Frutiger Roman"/>
                                <w:color w:val="FFFFFF" w:themeColor="background1"/>
                                <w:sz w:val="22"/>
                                <w:u w:val="none"/>
                              </w:rPr>
                              <w:t xml:space="preserve">       </w:t>
                            </w:r>
                            <w:proofErr w:type="gramStart"/>
                            <w:r>
                              <w:rPr>
                                <w:rStyle w:val="Lienhypertexte"/>
                                <w:rFonts w:ascii="Frutiger Roman" w:hAnsi="Frutiger Roman"/>
                                <w:color w:val="FFFFFF" w:themeColor="background1"/>
                                <w:sz w:val="22"/>
                                <w:u w:val="none"/>
                              </w:rPr>
                              <w:t>carole</w:t>
                            </w:r>
                            <w:proofErr w:type="gramEnd"/>
                            <w:r>
                              <w:rPr>
                                <w:rStyle w:val="Lienhypertexte"/>
                                <w:rFonts w:ascii="Frutiger Roman" w:hAnsi="Frutiger Roman"/>
                                <w:color w:val="FFFFFF" w:themeColor="background1"/>
                                <w:sz w:val="22"/>
                                <w:u w:val="none"/>
                              </w:rPr>
                              <w:t>. baron1@gmail.com</w:t>
                            </w:r>
                          </w:p>
                          <w:p w14:paraId="3B40909B" w14:textId="77777777" w:rsidR="007B3054" w:rsidRPr="00380DC9" w:rsidRDefault="007B3054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380DC9">
                              <w:rPr>
                                <w:rFonts w:ascii="Frutiger Roman" w:hAnsi="Frutiger Roman"/>
                                <w:color w:val="FFFFFF" w:themeColor="background1"/>
                                <w:sz w:val="22"/>
                              </w:rPr>
                              <w:sym w:font="Wingdings" w:char="F028"/>
                            </w:r>
                            <w:r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 xml:space="preserve"> 06 </w:t>
                            </w:r>
                            <w:r w:rsidR="00F6060D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>63 56 98 18</w:t>
                            </w:r>
                          </w:p>
                          <w:p w14:paraId="3B40909C" w14:textId="77777777" w:rsidR="007B3054" w:rsidRPr="00380DC9" w:rsidRDefault="007B3054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9D" w14:textId="77777777" w:rsidR="00E46702" w:rsidRPr="00380DC9" w:rsidRDefault="00E46702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 xml:space="preserve">40 rue Brossolette </w:t>
                            </w:r>
                          </w:p>
                          <w:p w14:paraId="3B40909E" w14:textId="77777777" w:rsidR="00E46702" w:rsidRPr="00380DC9" w:rsidRDefault="00E46702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>92250 La Garenne Colombes</w:t>
                            </w:r>
                          </w:p>
                          <w:p w14:paraId="3B40909F" w14:textId="77777777" w:rsidR="00E46702" w:rsidRPr="00380DC9" w:rsidRDefault="00E46702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A0" w14:textId="77777777" w:rsidR="00E46702" w:rsidRPr="00380DC9" w:rsidRDefault="00F6060D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>43</w:t>
                            </w:r>
                            <w:r w:rsidR="007B3054"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 xml:space="preserve"> ans, </w:t>
                            </w:r>
                          </w:p>
                          <w:p w14:paraId="3B4090A1" w14:textId="77777777" w:rsidR="00E46702" w:rsidRDefault="00E46702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>Permis B</w:t>
                            </w:r>
                          </w:p>
                          <w:p w14:paraId="3B4090A2" w14:textId="77777777" w:rsidR="00380DC9" w:rsidRPr="00380DC9" w:rsidRDefault="00380DC9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A3" w14:textId="77777777" w:rsidR="00C1571E" w:rsidRDefault="00C1571E" w:rsidP="00790D9A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A4" w14:textId="77777777" w:rsidR="00F6060D" w:rsidRDefault="00F6060D" w:rsidP="00790D9A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A5" w14:textId="77777777" w:rsidR="00E37D54" w:rsidRDefault="00E37D54" w:rsidP="00790D9A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A6" w14:textId="77777777" w:rsidR="00F6060D" w:rsidRDefault="00F6060D" w:rsidP="00790D9A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A7" w14:textId="77777777" w:rsidR="00C1571E" w:rsidRPr="00350237" w:rsidRDefault="00C1571E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i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 w:rsidRPr="00350237">
                              <w:rPr>
                                <w:rFonts w:ascii="Frutiger Roman" w:hAnsi="Frutiger Roman" w:cs="Segoe UI Semilight"/>
                                <w:bCs/>
                                <w:i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Atouts</w:t>
                            </w:r>
                          </w:p>
                          <w:p w14:paraId="3B4090A8" w14:textId="77777777" w:rsidR="00C1571E" w:rsidRPr="00380DC9" w:rsidRDefault="0061118F" w:rsidP="00C1571E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 xml:space="preserve">Ecoute </w:t>
                            </w:r>
                            <w:r w:rsidR="00C1571E"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>client</w:t>
                            </w:r>
                          </w:p>
                          <w:p w14:paraId="3B4090A9" w14:textId="77777777" w:rsidR="00C1571E" w:rsidRDefault="00C1571E" w:rsidP="00C1571E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>Créativité</w:t>
                            </w:r>
                            <w:r w:rsidR="00771D99" w:rsidRPr="00380DC9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>, adaptation</w:t>
                            </w:r>
                          </w:p>
                          <w:p w14:paraId="3B4090AA" w14:textId="77777777" w:rsidR="00D83619" w:rsidRDefault="00D83619" w:rsidP="00C1571E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  <w:t>Rigueur</w:t>
                            </w:r>
                          </w:p>
                          <w:p w14:paraId="3B4090AB" w14:textId="77777777" w:rsidR="00D83619" w:rsidRDefault="00D83619" w:rsidP="00C1571E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AC" w14:textId="77777777" w:rsidR="005A5330" w:rsidRDefault="005A5330" w:rsidP="00C1571E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AD" w14:textId="77777777" w:rsidR="005A5330" w:rsidRDefault="005A5330" w:rsidP="00C1571E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AE" w14:textId="77777777" w:rsidR="005A5330" w:rsidRPr="00380DC9" w:rsidRDefault="005A5330" w:rsidP="00C1571E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AF" w14:textId="77777777" w:rsidR="00C1571E" w:rsidRPr="00E46702" w:rsidRDefault="00C1571E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B0" w14:textId="77777777" w:rsidR="00C1571E" w:rsidRPr="00E46702" w:rsidRDefault="00C1571E" w:rsidP="00C1571E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B1" w14:textId="77777777" w:rsidR="007B3054" w:rsidRPr="007B3054" w:rsidRDefault="003D68FC" w:rsidP="003D68FC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B4090F2" wp14:editId="3B4090F3">
                                  <wp:extent cx="1482090" cy="1562100"/>
                                  <wp:effectExtent l="0" t="0" r="3810" b="0"/>
                                  <wp:docPr id="8" name="Image 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2090" cy="1562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4F" id="_x0000_s1029" type="#_x0000_t202" style="position:absolute;margin-left:0;margin-top:-70.85pt;width:195.55pt;height:840pt;z-index:25165824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" fillcolor="#3c4e69" stroked="f">
                <v:textbox>
                  <w:txbxContent>
                    <w:p w14:paraId="3B409094" w14:textId="77777777" w:rsidR="00E46702" w:rsidRPr="00F84066" w:rsidRDefault="00E46702" w:rsidP="00C1571E">
                      <w:pPr>
                        <w:spacing w:after="0"/>
                        <w:ind w:left="142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95" w14:textId="77777777" w:rsidR="00F84066" w:rsidRPr="00F84066" w:rsidRDefault="00F84066" w:rsidP="00C1571E">
                      <w:pPr>
                        <w:spacing w:after="0"/>
                        <w:ind w:left="142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96" w14:textId="77777777" w:rsidR="00787EE8" w:rsidRPr="00380DC9" w:rsidRDefault="00F6060D" w:rsidP="00F35FDC">
                      <w:pPr>
                        <w:spacing w:after="0"/>
                        <w:ind w:left="142"/>
                        <w:rPr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CAROLE BARON</w:t>
                      </w:r>
                    </w:p>
                    <w:p w14:paraId="3B409097" w14:textId="77777777" w:rsidR="00F6060D" w:rsidRPr="00F6060D" w:rsidRDefault="00D40384" w:rsidP="00F35FDC">
                      <w:pPr>
                        <w:pStyle w:val="Titre1"/>
                        <w:spacing w:before="480"/>
                        <w:ind w:left="142"/>
                        <w:rPr>
                          <w:rFonts w:ascii="Segoe UI Semilight" w:hAnsi="Segoe UI Semilight" w:cstheme="minorBidi"/>
                          <w:bCs w:val="0"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Segoe UI Semilight" w:hAnsi="Segoe UI Semilight" w:cstheme="minorBidi"/>
                          <w:bCs w:val="0"/>
                          <w:color w:val="FFFFFF" w:themeColor="background1"/>
                          <w:sz w:val="26"/>
                          <w:szCs w:val="26"/>
                        </w:rPr>
                        <w:t xml:space="preserve">Chef </w:t>
                      </w:r>
                      <w:r w:rsidR="00F6060D" w:rsidRPr="00F6060D">
                        <w:rPr>
                          <w:rFonts w:ascii="Segoe UI Semilight" w:hAnsi="Segoe UI Semilight" w:cstheme="minorBidi"/>
                          <w:bCs w:val="0"/>
                          <w:color w:val="FFFFFF" w:themeColor="background1"/>
                          <w:sz w:val="26"/>
                          <w:szCs w:val="26"/>
                        </w:rPr>
                        <w:t>de projets expérimentée en énergie</w:t>
                      </w:r>
                    </w:p>
                    <w:p w14:paraId="3B409098" w14:textId="77777777" w:rsidR="00C1571E" w:rsidRPr="00F6060D" w:rsidRDefault="00C1571E" w:rsidP="00C1571E">
                      <w:pPr>
                        <w:spacing w:after="0"/>
                        <w:ind w:left="142"/>
                        <w:rPr>
                          <w:b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  <w:p w14:paraId="3B409099" w14:textId="77777777" w:rsidR="007B3054" w:rsidRDefault="007B3054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Style w:val="Lienhypertexte"/>
                          <w:rFonts w:ascii="Frutiger Roman" w:hAnsi="Frutiger Roman"/>
                          <w:color w:val="FFFFFF" w:themeColor="background1"/>
                          <w:sz w:val="22"/>
                          <w:u w:val="none"/>
                        </w:rPr>
                      </w:pPr>
                      <w:r w:rsidRPr="00380DC9">
                        <w:rPr>
                          <w:rFonts w:ascii="Segoe UI Symbol" w:hAnsi="Segoe UI Symbol" w:cs="Segoe UI Symbol"/>
                          <w:color w:val="FFFFFF" w:themeColor="background1"/>
                          <w:sz w:val="22"/>
                        </w:rPr>
                        <w:t>✉</w:t>
                      </w:r>
                      <w:r w:rsidRPr="00380DC9">
                        <w:rPr>
                          <w:rFonts w:ascii="Frutiger Roman" w:hAnsi="Frutiger Roman"/>
                          <w:color w:val="FFFFFF" w:themeColor="background1"/>
                          <w:sz w:val="22"/>
                        </w:rPr>
                        <w:t xml:space="preserve"> </w:t>
                      </w:r>
                      <w:hyperlink r:id="rId9" w:history="1">
                        <w:r w:rsidR="00F6060D" w:rsidRPr="00F6060D">
                          <w:rPr>
                            <w:rStyle w:val="Lienhypertexte"/>
                            <w:rFonts w:ascii="Frutiger Roman" w:hAnsi="Frutiger Roman"/>
                            <w:color w:val="FFFFFF" w:themeColor="background1"/>
                            <w:sz w:val="22"/>
                            <w:u w:val="none"/>
                          </w:rPr>
                          <w:t>carole.baron@grtgaz.com</w:t>
                        </w:r>
                      </w:hyperlink>
                    </w:p>
                    <w:p w14:paraId="3B40909A" w14:textId="77777777" w:rsidR="00F6060D" w:rsidRPr="00380DC9" w:rsidRDefault="00F6060D" w:rsidP="00F6060D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rPr>
                          <w:rFonts w:ascii="Frutiger Roman" w:hAnsi="Frutiger Roman"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Style w:val="Lienhypertexte"/>
                          <w:rFonts w:ascii="Frutiger Roman" w:hAnsi="Frutiger Roman"/>
                          <w:color w:val="FFFFFF" w:themeColor="background1"/>
                          <w:sz w:val="22"/>
                          <w:u w:val="none"/>
                        </w:rPr>
                        <w:t xml:space="preserve">       </w:t>
                      </w:r>
                      <w:proofErr w:type="gramStart"/>
                      <w:r>
                        <w:rPr>
                          <w:rStyle w:val="Lienhypertexte"/>
                          <w:rFonts w:ascii="Frutiger Roman" w:hAnsi="Frutiger Roman"/>
                          <w:color w:val="FFFFFF" w:themeColor="background1"/>
                          <w:sz w:val="22"/>
                          <w:u w:val="none"/>
                        </w:rPr>
                        <w:t>carole</w:t>
                      </w:r>
                      <w:proofErr w:type="gramEnd"/>
                      <w:r>
                        <w:rPr>
                          <w:rStyle w:val="Lienhypertexte"/>
                          <w:rFonts w:ascii="Frutiger Roman" w:hAnsi="Frutiger Roman"/>
                          <w:color w:val="FFFFFF" w:themeColor="background1"/>
                          <w:sz w:val="22"/>
                          <w:u w:val="none"/>
                        </w:rPr>
                        <w:t>. baron1@gmail.com</w:t>
                      </w:r>
                    </w:p>
                    <w:p w14:paraId="3B40909B" w14:textId="77777777" w:rsidR="007B3054" w:rsidRPr="00380DC9" w:rsidRDefault="007B3054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  <w:r w:rsidRPr="00380DC9">
                        <w:rPr>
                          <w:rFonts w:ascii="Frutiger Roman" w:hAnsi="Frutiger Roman"/>
                          <w:color w:val="FFFFFF" w:themeColor="background1"/>
                          <w:sz w:val="22"/>
                        </w:rPr>
                        <w:sym w:font="Wingdings" w:char="F028"/>
                      </w:r>
                      <w:r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 xml:space="preserve"> 06 </w:t>
                      </w:r>
                      <w:r w:rsidR="00F6060D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>63 56 98 18</w:t>
                      </w:r>
                    </w:p>
                    <w:p w14:paraId="3B40909C" w14:textId="77777777" w:rsidR="007B3054" w:rsidRPr="00380DC9" w:rsidRDefault="007B3054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/>
                          <w:color w:val="FFFFFF" w:themeColor="background1"/>
                          <w:sz w:val="22"/>
                        </w:rPr>
                      </w:pPr>
                    </w:p>
                    <w:p w14:paraId="3B40909D" w14:textId="77777777" w:rsidR="00E46702" w:rsidRPr="00380DC9" w:rsidRDefault="00E46702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  <w:r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 xml:space="preserve">40 rue Brossolette </w:t>
                      </w:r>
                    </w:p>
                    <w:p w14:paraId="3B40909E" w14:textId="77777777" w:rsidR="00E46702" w:rsidRPr="00380DC9" w:rsidRDefault="00E46702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  <w:r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>92250 La Garenne Colombes</w:t>
                      </w:r>
                    </w:p>
                    <w:p w14:paraId="3B40909F" w14:textId="77777777" w:rsidR="00E46702" w:rsidRPr="00380DC9" w:rsidRDefault="00E46702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/>
                          <w:color w:val="FFFFFF" w:themeColor="background1"/>
                          <w:sz w:val="22"/>
                        </w:rPr>
                      </w:pPr>
                    </w:p>
                    <w:p w14:paraId="3B4090A0" w14:textId="77777777" w:rsidR="00E46702" w:rsidRPr="00380DC9" w:rsidRDefault="00F6060D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>43</w:t>
                      </w:r>
                      <w:r w:rsidR="007B3054"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 xml:space="preserve"> ans, </w:t>
                      </w:r>
                    </w:p>
                    <w:p w14:paraId="3B4090A1" w14:textId="77777777" w:rsidR="00E46702" w:rsidRDefault="00E46702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  <w:r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>Permis B</w:t>
                      </w:r>
                    </w:p>
                    <w:p w14:paraId="3B4090A2" w14:textId="77777777" w:rsidR="00380DC9" w:rsidRPr="00380DC9" w:rsidRDefault="00380DC9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</w:p>
                    <w:p w14:paraId="3B4090A3" w14:textId="77777777" w:rsidR="00C1571E" w:rsidRDefault="00C1571E" w:rsidP="00790D9A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A4" w14:textId="77777777" w:rsidR="00F6060D" w:rsidRDefault="00F6060D" w:rsidP="00790D9A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A5" w14:textId="77777777" w:rsidR="00E37D54" w:rsidRDefault="00E37D54" w:rsidP="00790D9A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A6" w14:textId="77777777" w:rsidR="00F6060D" w:rsidRDefault="00F6060D" w:rsidP="00790D9A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A7" w14:textId="77777777" w:rsidR="00C1571E" w:rsidRPr="00350237" w:rsidRDefault="00C1571E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i/>
                          <w:color w:val="2E74B5" w:themeColor="accent1" w:themeShade="BF"/>
                          <w:sz w:val="24"/>
                          <w:szCs w:val="24"/>
                        </w:rPr>
                      </w:pPr>
                      <w:r w:rsidRPr="00350237">
                        <w:rPr>
                          <w:rFonts w:ascii="Frutiger Roman" w:hAnsi="Frutiger Roman" w:cs="Segoe UI Semilight"/>
                          <w:bCs/>
                          <w:i/>
                          <w:color w:val="2E74B5" w:themeColor="accent1" w:themeShade="BF"/>
                          <w:sz w:val="24"/>
                          <w:szCs w:val="24"/>
                        </w:rPr>
                        <w:t>Atouts</w:t>
                      </w:r>
                    </w:p>
                    <w:p w14:paraId="3B4090A8" w14:textId="77777777" w:rsidR="00C1571E" w:rsidRPr="00380DC9" w:rsidRDefault="0061118F" w:rsidP="00C1571E">
                      <w:pPr>
                        <w:autoSpaceDE w:val="0"/>
                        <w:autoSpaceDN w:val="0"/>
                        <w:adjustRightInd w:val="0"/>
                        <w:spacing w:before="24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  <w:r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 xml:space="preserve">Ecoute </w:t>
                      </w:r>
                      <w:r w:rsidR="00C1571E"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>client</w:t>
                      </w:r>
                    </w:p>
                    <w:p w14:paraId="3B4090A9" w14:textId="77777777" w:rsidR="00C1571E" w:rsidRDefault="00C1571E" w:rsidP="00C1571E">
                      <w:pPr>
                        <w:autoSpaceDE w:val="0"/>
                        <w:autoSpaceDN w:val="0"/>
                        <w:adjustRightInd w:val="0"/>
                        <w:spacing w:before="24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  <w:r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>Créativité</w:t>
                      </w:r>
                      <w:r w:rsidR="00771D99" w:rsidRPr="00380DC9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>, adaptation</w:t>
                      </w:r>
                    </w:p>
                    <w:p w14:paraId="3B4090AA" w14:textId="77777777" w:rsidR="00D83619" w:rsidRDefault="00D83619" w:rsidP="00C1571E">
                      <w:pPr>
                        <w:autoSpaceDE w:val="0"/>
                        <w:autoSpaceDN w:val="0"/>
                        <w:adjustRightInd w:val="0"/>
                        <w:spacing w:before="24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  <w:t>Rigueur</w:t>
                      </w:r>
                    </w:p>
                    <w:p w14:paraId="3B4090AB" w14:textId="77777777" w:rsidR="00D83619" w:rsidRDefault="00D83619" w:rsidP="00C1571E">
                      <w:pPr>
                        <w:autoSpaceDE w:val="0"/>
                        <w:autoSpaceDN w:val="0"/>
                        <w:adjustRightInd w:val="0"/>
                        <w:spacing w:before="24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</w:p>
                    <w:p w14:paraId="3B4090AC" w14:textId="77777777" w:rsidR="005A5330" w:rsidRDefault="005A5330" w:rsidP="00C1571E">
                      <w:pPr>
                        <w:autoSpaceDE w:val="0"/>
                        <w:autoSpaceDN w:val="0"/>
                        <w:adjustRightInd w:val="0"/>
                        <w:spacing w:before="24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</w:p>
                    <w:p w14:paraId="3B4090AD" w14:textId="77777777" w:rsidR="005A5330" w:rsidRDefault="005A5330" w:rsidP="00C1571E">
                      <w:pPr>
                        <w:autoSpaceDE w:val="0"/>
                        <w:autoSpaceDN w:val="0"/>
                        <w:adjustRightInd w:val="0"/>
                        <w:spacing w:before="24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</w:p>
                    <w:p w14:paraId="3B4090AE" w14:textId="77777777" w:rsidR="005A5330" w:rsidRPr="00380DC9" w:rsidRDefault="005A5330" w:rsidP="00C1571E">
                      <w:pPr>
                        <w:autoSpaceDE w:val="0"/>
                        <w:autoSpaceDN w:val="0"/>
                        <w:adjustRightInd w:val="0"/>
                        <w:spacing w:before="24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</w:p>
                    <w:p w14:paraId="3B4090AF" w14:textId="77777777" w:rsidR="00C1571E" w:rsidRPr="00E46702" w:rsidRDefault="00C1571E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B0" w14:textId="77777777" w:rsidR="00C1571E" w:rsidRPr="00E46702" w:rsidRDefault="00C1571E" w:rsidP="00C1571E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B1" w14:textId="77777777" w:rsidR="007B3054" w:rsidRPr="007B3054" w:rsidRDefault="003D68FC" w:rsidP="003D68FC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B4090F2" wp14:editId="3B4090F3">
                            <wp:extent cx="1482090" cy="1562100"/>
                            <wp:effectExtent l="0" t="0" r="3810" b="0"/>
                            <wp:docPr id="8" name="Image 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2090" cy="1562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40902B" w14:textId="77777777" w:rsidR="00963D0A" w:rsidRDefault="00963D0A"/>
    <w:p w14:paraId="3B40902C" w14:textId="77777777" w:rsidR="00963D0A" w:rsidRDefault="00963D0A"/>
    <w:p w14:paraId="3B40902D" w14:textId="77777777" w:rsidR="00963D0A" w:rsidRDefault="00963D0A"/>
    <w:p w14:paraId="3B40902E" w14:textId="77777777" w:rsidR="00963D0A" w:rsidRDefault="00963D0A"/>
    <w:p w14:paraId="3B40902F" w14:textId="77777777" w:rsidR="00963D0A" w:rsidRDefault="00963D0A"/>
    <w:p w14:paraId="3B409030" w14:textId="77777777" w:rsidR="00963D0A" w:rsidRDefault="00963D0A" w:rsidP="00652B60">
      <w:pPr>
        <w:pStyle w:val="Dates"/>
      </w:pPr>
    </w:p>
    <w:p w14:paraId="3B409031" w14:textId="77777777" w:rsidR="00963D0A" w:rsidRDefault="008009C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B409051" wp14:editId="3B409052">
                <wp:simplePos x="0" y="0"/>
                <wp:positionH relativeFrom="column">
                  <wp:posOffset>1708150</wp:posOffset>
                </wp:positionH>
                <wp:positionV relativeFrom="paragraph">
                  <wp:posOffset>126670</wp:posOffset>
                </wp:positionV>
                <wp:extent cx="861695" cy="468630"/>
                <wp:effectExtent l="0" t="0" r="0" b="762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69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090B2" w14:textId="77777777" w:rsidR="00C1571E" w:rsidRDefault="00F6060D" w:rsidP="00652B60">
                            <w:pPr>
                              <w:pStyle w:val="Dates"/>
                            </w:pPr>
                            <w:r>
                              <w:t>2011</w:t>
                            </w:r>
                            <w:r w:rsidR="00C1571E">
                              <w:t>-201</w:t>
                            </w:r>
                            <w:r>
                              <w:t>4</w:t>
                            </w:r>
                          </w:p>
                          <w:p w14:paraId="3B4090B3" w14:textId="77777777" w:rsidR="00C1571E" w:rsidRPr="001268A1" w:rsidRDefault="00C1571E" w:rsidP="00652B60">
                            <w:pPr>
                              <w:pStyle w:val="Dates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51" id="Zone de texte 18" o:spid="_x0000_s1030" type="#_x0000_t202" style="position:absolute;margin-left:134.5pt;margin-top:9.95pt;width:67.85pt;height:36.9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" filled="f" stroked="f" strokeweight=".5pt">
                <v:textbox>
                  <w:txbxContent>
                    <w:p w14:paraId="3B4090B2" w14:textId="77777777" w:rsidR="00C1571E" w:rsidRDefault="00F6060D" w:rsidP="00652B60">
                      <w:pPr>
                        <w:pStyle w:val="Dates"/>
                      </w:pPr>
                      <w:r>
                        <w:t>2011</w:t>
                      </w:r>
                      <w:r w:rsidR="00C1571E">
                        <w:t>-201</w:t>
                      </w:r>
                      <w:r>
                        <w:t>4</w:t>
                      </w:r>
                    </w:p>
                    <w:p w14:paraId="3B4090B3" w14:textId="77777777" w:rsidR="00C1571E" w:rsidRPr="001268A1" w:rsidRDefault="00C1571E" w:rsidP="00652B60">
                      <w:pPr>
                        <w:pStyle w:val="Dates"/>
                      </w:pPr>
                    </w:p>
                  </w:txbxContent>
                </v:textbox>
              </v:shape>
            </w:pict>
          </mc:Fallback>
        </mc:AlternateContent>
      </w:r>
    </w:p>
    <w:p w14:paraId="3B409032" w14:textId="77777777" w:rsidR="00963D0A" w:rsidRDefault="00963D0A"/>
    <w:p w14:paraId="3B409033" w14:textId="77777777" w:rsidR="00963D0A" w:rsidRDefault="00963D0A"/>
    <w:p w14:paraId="3B409034" w14:textId="77777777" w:rsidR="00963D0A" w:rsidRDefault="00963D0A"/>
    <w:p w14:paraId="3B409035" w14:textId="77777777" w:rsidR="00963D0A" w:rsidRDefault="00963D0A"/>
    <w:p w14:paraId="3B409036" w14:textId="77777777" w:rsidR="00963D0A" w:rsidRDefault="00963D0A"/>
    <w:p w14:paraId="3B409037" w14:textId="77777777" w:rsidR="00963D0A" w:rsidRDefault="00963D0A"/>
    <w:p w14:paraId="3B409038" w14:textId="77777777" w:rsidR="00963D0A" w:rsidRDefault="00907087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409053" wp14:editId="3B409054">
                <wp:simplePos x="0" y="0"/>
                <wp:positionH relativeFrom="column">
                  <wp:posOffset>1717040</wp:posOffset>
                </wp:positionH>
                <wp:positionV relativeFrom="paragraph">
                  <wp:posOffset>205550</wp:posOffset>
                </wp:positionV>
                <wp:extent cx="861695" cy="390525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69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090B4" w14:textId="77777777" w:rsidR="00C1571E" w:rsidRPr="001268A1" w:rsidRDefault="00F6060D" w:rsidP="00652B60">
                            <w:pPr>
                              <w:pStyle w:val="Dates"/>
                            </w:pPr>
                            <w:r>
                              <w:t>2008-2011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53" id="Zone de texte 21" o:spid="_x0000_s1031" type="#_x0000_t202" style="position:absolute;margin-left:135.2pt;margin-top:16.2pt;width:67.85pt;height:30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" filled="f" stroked="f" strokeweight=".5pt">
                <v:textbox>
                  <w:txbxContent>
                    <w:p w14:paraId="3B4090B4" w14:textId="77777777" w:rsidR="00C1571E" w:rsidRPr="001268A1" w:rsidRDefault="00F6060D" w:rsidP="00652B60">
                      <w:pPr>
                        <w:pStyle w:val="Dates"/>
                      </w:pPr>
                      <w:r>
                        <w:t>2008-2011</w:t>
                      </w:r>
                    </w:p>
                  </w:txbxContent>
                </v:textbox>
              </v:shape>
            </w:pict>
          </mc:Fallback>
        </mc:AlternateContent>
      </w:r>
    </w:p>
    <w:p w14:paraId="3B409039" w14:textId="77777777" w:rsidR="00963D0A" w:rsidRDefault="00963D0A"/>
    <w:p w14:paraId="3B40903A" w14:textId="77777777" w:rsidR="00963D0A" w:rsidRDefault="00963D0A"/>
    <w:p w14:paraId="3B40903B" w14:textId="77777777" w:rsidR="00963D0A" w:rsidRDefault="00963D0A"/>
    <w:p w14:paraId="3B40903C" w14:textId="77777777" w:rsidR="00963D0A" w:rsidRDefault="00907087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B409055" wp14:editId="3B409056">
                <wp:simplePos x="0" y="0"/>
                <wp:positionH relativeFrom="column">
                  <wp:posOffset>1721485</wp:posOffset>
                </wp:positionH>
                <wp:positionV relativeFrom="paragraph">
                  <wp:posOffset>247460</wp:posOffset>
                </wp:positionV>
                <wp:extent cx="861695" cy="438150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69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090B5" w14:textId="77777777" w:rsidR="00980B0A" w:rsidRDefault="00F6060D" w:rsidP="00652B60">
                            <w:pPr>
                              <w:pStyle w:val="Dates"/>
                            </w:pPr>
                            <w:r>
                              <w:t>2006-2008</w:t>
                            </w:r>
                          </w:p>
                          <w:p w14:paraId="3B4090B6" w14:textId="77777777" w:rsidR="00980B0A" w:rsidRPr="001268A1" w:rsidRDefault="00980B0A" w:rsidP="00652B60">
                            <w:pPr>
                              <w:pStyle w:val="Dates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55" id="Zone de texte 64" o:spid="_x0000_s1032" type="#_x0000_t202" style="position:absolute;margin-left:135.55pt;margin-top:19.5pt;width:67.85pt;height:34.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" filled="f" stroked="f" strokeweight=".5pt">
                <v:textbox>
                  <w:txbxContent>
                    <w:p w14:paraId="3B4090B5" w14:textId="77777777" w:rsidR="00980B0A" w:rsidRDefault="00F6060D" w:rsidP="00652B60">
                      <w:pPr>
                        <w:pStyle w:val="Dates"/>
                      </w:pPr>
                      <w:r>
                        <w:t>2006-2008</w:t>
                      </w:r>
                    </w:p>
                    <w:p w14:paraId="3B4090B6" w14:textId="77777777" w:rsidR="00980B0A" w:rsidRPr="001268A1" w:rsidRDefault="00980B0A" w:rsidP="00652B60">
                      <w:pPr>
                        <w:pStyle w:val="Dates"/>
                      </w:pPr>
                    </w:p>
                  </w:txbxContent>
                </v:textbox>
              </v:shape>
            </w:pict>
          </mc:Fallback>
        </mc:AlternateContent>
      </w:r>
    </w:p>
    <w:p w14:paraId="3B40903D" w14:textId="77777777" w:rsidR="00963D0A" w:rsidRDefault="00963D0A"/>
    <w:p w14:paraId="3B40903E" w14:textId="77777777" w:rsidR="00963D0A" w:rsidRDefault="00963D0A"/>
    <w:p w14:paraId="3B40903F" w14:textId="77777777" w:rsidR="00963D0A" w:rsidRDefault="00907087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B409057" wp14:editId="3B409058">
                <wp:simplePos x="0" y="0"/>
                <wp:positionH relativeFrom="column">
                  <wp:posOffset>1724660</wp:posOffset>
                </wp:positionH>
                <wp:positionV relativeFrom="paragraph">
                  <wp:posOffset>291910</wp:posOffset>
                </wp:positionV>
                <wp:extent cx="861695" cy="7048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69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090B7" w14:textId="77777777" w:rsidR="00C1571E" w:rsidRDefault="00F6060D" w:rsidP="00652B60">
                            <w:pPr>
                              <w:pStyle w:val="Dates"/>
                            </w:pPr>
                            <w:r>
                              <w:t>200</w:t>
                            </w:r>
                            <w:r w:rsidR="003A1965">
                              <w:t>3</w:t>
                            </w:r>
                            <w:r>
                              <w:t>-200</w:t>
                            </w:r>
                            <w:r w:rsidR="003A1965">
                              <w:t>6</w:t>
                            </w:r>
                          </w:p>
                          <w:p w14:paraId="3B4090B8" w14:textId="77777777" w:rsidR="00C1571E" w:rsidRPr="001268A1" w:rsidRDefault="00C1571E" w:rsidP="00652B60">
                            <w:pPr>
                              <w:pStyle w:val="Dates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57" id="Zone de texte 25" o:spid="_x0000_s1033" type="#_x0000_t202" style="position:absolute;margin-left:135.8pt;margin-top:23pt;width:67.85pt;height:55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" filled="f" stroked="f" strokeweight=".5pt">
                <v:textbox>
                  <w:txbxContent>
                    <w:p w14:paraId="3B4090B7" w14:textId="77777777" w:rsidR="00C1571E" w:rsidRDefault="00F6060D" w:rsidP="00652B60">
                      <w:pPr>
                        <w:pStyle w:val="Dates"/>
                      </w:pPr>
                      <w:r>
                        <w:t>200</w:t>
                      </w:r>
                      <w:r w:rsidR="003A1965">
                        <w:t>3</w:t>
                      </w:r>
                      <w:r>
                        <w:t>-200</w:t>
                      </w:r>
                      <w:r w:rsidR="003A1965">
                        <w:t>6</w:t>
                      </w:r>
                    </w:p>
                    <w:p w14:paraId="3B4090B8" w14:textId="77777777" w:rsidR="00C1571E" w:rsidRPr="001268A1" w:rsidRDefault="00C1571E" w:rsidP="00652B60">
                      <w:pPr>
                        <w:pStyle w:val="Dates"/>
                      </w:pPr>
                    </w:p>
                  </w:txbxContent>
                </v:textbox>
              </v:shape>
            </w:pict>
          </mc:Fallback>
        </mc:AlternateContent>
      </w:r>
    </w:p>
    <w:p w14:paraId="3B409040" w14:textId="77777777" w:rsidR="00963D0A" w:rsidRDefault="00963D0A"/>
    <w:p w14:paraId="3B409041" w14:textId="77777777" w:rsidR="00963D0A" w:rsidRDefault="00963D0A"/>
    <w:p w14:paraId="3B409042" w14:textId="77777777" w:rsidR="00963D0A" w:rsidRDefault="00963D0A"/>
    <w:p w14:paraId="3B409043" w14:textId="77777777" w:rsidR="00963D0A" w:rsidRDefault="008009C5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B409059" wp14:editId="3B40905A">
                <wp:simplePos x="0" y="0"/>
                <wp:positionH relativeFrom="column">
                  <wp:posOffset>1720850</wp:posOffset>
                </wp:positionH>
                <wp:positionV relativeFrom="paragraph">
                  <wp:posOffset>169916</wp:posOffset>
                </wp:positionV>
                <wp:extent cx="861695" cy="790575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69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090B9" w14:textId="77777777" w:rsidR="00F84066" w:rsidRDefault="003A1965" w:rsidP="00652B60">
                            <w:pPr>
                              <w:pStyle w:val="Dates"/>
                            </w:pPr>
                            <w:r>
                              <w:t>1999</w:t>
                            </w:r>
                            <w:r w:rsidR="00F84066">
                              <w:t>-</w:t>
                            </w:r>
                            <w:r>
                              <w:t>2003</w:t>
                            </w:r>
                          </w:p>
                          <w:p w14:paraId="3B4090BA" w14:textId="77777777" w:rsidR="00F84066" w:rsidRPr="001268A1" w:rsidRDefault="00F84066" w:rsidP="00652B60">
                            <w:pPr>
                              <w:pStyle w:val="Dates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59" id="Zone de texte 29" o:spid="_x0000_s1034" type="#_x0000_t202" style="position:absolute;margin-left:135.5pt;margin-top:13.4pt;width:67.85pt;height:62.2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" filled="f" stroked="f" strokeweight=".5pt">
                <v:textbox>
                  <w:txbxContent>
                    <w:p w14:paraId="3B4090B9" w14:textId="77777777" w:rsidR="00F84066" w:rsidRDefault="003A1965" w:rsidP="00652B60">
                      <w:pPr>
                        <w:pStyle w:val="Dates"/>
                      </w:pPr>
                      <w:r>
                        <w:t>1999</w:t>
                      </w:r>
                      <w:r w:rsidR="00F84066">
                        <w:t>-</w:t>
                      </w:r>
                      <w:r>
                        <w:t>2003</w:t>
                      </w:r>
                    </w:p>
                    <w:p w14:paraId="3B4090BA" w14:textId="77777777" w:rsidR="00F84066" w:rsidRPr="001268A1" w:rsidRDefault="00F84066" w:rsidP="00652B60">
                      <w:pPr>
                        <w:pStyle w:val="Dates"/>
                      </w:pPr>
                    </w:p>
                  </w:txbxContent>
                </v:textbox>
              </v:shape>
            </w:pict>
          </mc:Fallback>
        </mc:AlternateContent>
      </w:r>
    </w:p>
    <w:p w14:paraId="3B409044" w14:textId="77777777" w:rsidR="00963D0A" w:rsidRDefault="00963D0A"/>
    <w:p w14:paraId="3B409045" w14:textId="77777777" w:rsidR="00963D0A" w:rsidRDefault="00963D0A"/>
    <w:p w14:paraId="3B409046" w14:textId="77777777" w:rsidR="002E28E1" w:rsidRDefault="009C743F">
      <w:r>
        <w:rPr>
          <w:noProof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3B40905B" wp14:editId="3B40905C">
                <wp:simplePos x="0" y="0"/>
                <wp:positionH relativeFrom="margin">
                  <wp:posOffset>1976450</wp:posOffset>
                </wp:positionH>
                <wp:positionV relativeFrom="paragraph">
                  <wp:posOffset>-369773</wp:posOffset>
                </wp:positionV>
                <wp:extent cx="3889375" cy="292100"/>
                <wp:effectExtent l="0" t="0" r="0" b="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937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90BB" w14:textId="77777777" w:rsidR="00FD0016" w:rsidRPr="002E53A0" w:rsidRDefault="00BC2647" w:rsidP="002E53A0">
                            <w:pPr>
                              <w:pStyle w:val="Rubriques"/>
                            </w:pPr>
                            <w:r w:rsidRPr="002E53A0">
                              <w:t>C</w:t>
                            </w:r>
                            <w:r w:rsidR="002E53A0" w:rsidRPr="002E53A0">
                              <w:t>o</w:t>
                            </w:r>
                            <w:r w:rsidRPr="002E53A0">
                              <w:t>mpétence</w:t>
                            </w:r>
                            <w:r w:rsidR="002E53A0" w:rsidRPr="002E53A0"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5B" id="_x0000_s1035" type="#_x0000_t202" style="position:absolute;margin-left:155.65pt;margin-top:-29.1pt;width:306.25pt;height:23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" stroked="f">
                <v:textbox>
                  <w:txbxContent>
                    <w:p w14:paraId="3B4090BB" w14:textId="77777777" w:rsidR="00FD0016" w:rsidRPr="002E53A0" w:rsidRDefault="00BC2647" w:rsidP="002E53A0">
                      <w:pPr>
                        <w:pStyle w:val="Rubriques"/>
                      </w:pPr>
                      <w:r w:rsidRPr="002E53A0">
                        <w:t>C</w:t>
                      </w:r>
                      <w:r w:rsidR="002E53A0" w:rsidRPr="002E53A0">
                        <w:t>o</w:t>
                      </w:r>
                      <w:r w:rsidRPr="002E53A0">
                        <w:t>mpétence</w:t>
                      </w:r>
                      <w:r w:rsidR="002E53A0" w:rsidRPr="002E53A0"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71B9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B40905D" wp14:editId="3B40905E">
                <wp:simplePos x="0" y="0"/>
                <wp:positionH relativeFrom="page">
                  <wp:posOffset>2890825</wp:posOffset>
                </wp:positionH>
                <wp:positionV relativeFrom="paragraph">
                  <wp:posOffset>-75793</wp:posOffset>
                </wp:positionV>
                <wp:extent cx="4366117" cy="0"/>
                <wp:effectExtent l="0" t="0" r="34925" b="19050"/>
                <wp:wrapNone/>
                <wp:docPr id="70" name="Connecteur droi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611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416C5" id="Connecteur droit 70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27.6pt,-5.95pt" to="571.4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" strokecolor="gray [1629]" strokeweight=".5pt">
                <v:stroke joinstyle="miter"/>
                <w10:wrap anchorx="page"/>
              </v:line>
            </w:pict>
          </mc:Fallback>
        </mc:AlternateContent>
      </w:r>
      <w:r w:rsidR="004A6B53" w:rsidRPr="0006589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3B40905F" wp14:editId="3B409060">
                <wp:simplePos x="0" y="0"/>
                <wp:positionH relativeFrom="page">
                  <wp:posOffset>3014980</wp:posOffset>
                </wp:positionH>
                <wp:positionV relativeFrom="paragraph">
                  <wp:posOffset>6671310</wp:posOffset>
                </wp:positionV>
                <wp:extent cx="4365625" cy="0"/>
                <wp:effectExtent l="0" t="0" r="3492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5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18D0E5" id="Connecteur droit 5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37.4pt,525.3pt" to="581.15pt,5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" strokecolor="gray [1629]" strokeweight=".5pt">
                <v:stroke joinstyle="miter"/>
                <w10:wrap anchorx="page"/>
              </v:line>
            </w:pict>
          </mc:Fallback>
        </mc:AlternateContent>
      </w:r>
      <w:r w:rsidR="004A6B53" w:rsidRPr="00065893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3B409061" wp14:editId="3B409062">
                <wp:simplePos x="0" y="0"/>
                <wp:positionH relativeFrom="margin">
                  <wp:posOffset>2085975</wp:posOffset>
                </wp:positionH>
                <wp:positionV relativeFrom="paragraph">
                  <wp:posOffset>6408420</wp:posOffset>
                </wp:positionV>
                <wp:extent cx="3889375" cy="29210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9375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90BC" w14:textId="77777777" w:rsidR="00065893" w:rsidRPr="002E53A0" w:rsidRDefault="00065893" w:rsidP="00065893">
                            <w:pPr>
                              <w:pStyle w:val="Rubriques"/>
                            </w:pPr>
                            <w: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61" id="_x0000_s1036" type="#_x0000_t202" style="position:absolute;margin-left:164.25pt;margin-top:504.6pt;width:306.25pt;height:23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" stroked="f">
                <v:textbox>
                  <w:txbxContent>
                    <w:p w14:paraId="3B4090BC" w14:textId="77777777" w:rsidR="00065893" w:rsidRPr="002E53A0" w:rsidRDefault="00065893" w:rsidP="00065893">
                      <w:pPr>
                        <w:pStyle w:val="Rubriques"/>
                      </w:pPr>
                      <w:r>
                        <w:t>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6B53" w:rsidRPr="003D7C62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B409063" wp14:editId="3B409064">
                <wp:simplePos x="0" y="0"/>
                <wp:positionH relativeFrom="margin">
                  <wp:posOffset>2052955</wp:posOffset>
                </wp:positionH>
                <wp:positionV relativeFrom="paragraph">
                  <wp:posOffset>6748780</wp:posOffset>
                </wp:positionV>
                <wp:extent cx="4067175" cy="260985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2609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4090BD" w14:textId="77777777" w:rsidR="00065893" w:rsidRDefault="00065893" w:rsidP="00065893">
                            <w:pPr>
                              <w:pStyle w:val="descriptionexperiences"/>
                            </w:pPr>
                            <w:r>
                              <w:t>2016 : Formation Monter un business plan et bâtir la stratégie associée (1 semaine)</w:t>
                            </w:r>
                          </w:p>
                          <w:p w14:paraId="3B4090BE" w14:textId="77777777" w:rsidR="00065893" w:rsidRDefault="00065893" w:rsidP="00065893">
                            <w:pPr>
                              <w:pStyle w:val="descriptionexperiences"/>
                            </w:pPr>
                          </w:p>
                          <w:p w14:paraId="3B4090BF" w14:textId="77777777" w:rsidR="00065893" w:rsidRDefault="00065893" w:rsidP="00065893">
                            <w:pPr>
                              <w:pStyle w:val="descriptionexperiences"/>
                            </w:pPr>
                            <w:r>
                              <w:t xml:space="preserve">2014 : </w:t>
                            </w:r>
                            <w:r w:rsidRPr="00EC0DBA">
                              <w:t>Formation HEC La démarche stratégique et ses outils (1 semaine)</w:t>
                            </w:r>
                          </w:p>
                          <w:p w14:paraId="3B4090C0" w14:textId="77777777" w:rsidR="00065893" w:rsidRDefault="00065893" w:rsidP="00065893">
                            <w:pPr>
                              <w:pStyle w:val="descriptionexperiences"/>
                            </w:pPr>
                          </w:p>
                          <w:p w14:paraId="3B4090C1" w14:textId="77777777" w:rsidR="00065893" w:rsidRDefault="00065893" w:rsidP="00065893">
                            <w:pPr>
                              <w:pStyle w:val="descriptionexperiences"/>
                            </w:pPr>
                            <w:r w:rsidRPr="002E09E9">
                              <w:t>2012 : Formation</w:t>
                            </w:r>
                            <w:r>
                              <w:t> </w:t>
                            </w:r>
                            <w:r w:rsidRPr="002E09E9">
                              <w:t xml:space="preserve">Finance </w:t>
                            </w:r>
                            <w:r>
                              <w:t>pour les non financiers</w:t>
                            </w:r>
                            <w:r w:rsidRPr="002E09E9">
                              <w:t xml:space="preserve"> (</w:t>
                            </w:r>
                            <w:r>
                              <w:t>1 semaine</w:t>
                            </w:r>
                            <w:r w:rsidRPr="002E09E9">
                              <w:t>)</w:t>
                            </w:r>
                          </w:p>
                          <w:p w14:paraId="3B4090C2" w14:textId="77777777" w:rsidR="00065893" w:rsidRPr="002E09E9" w:rsidRDefault="00065893" w:rsidP="00065893">
                            <w:pPr>
                              <w:pStyle w:val="descriptionexperiences"/>
                            </w:pPr>
                          </w:p>
                          <w:p w14:paraId="3B4090C3" w14:textId="77777777" w:rsidR="00065893" w:rsidRDefault="00065893" w:rsidP="00065893">
                            <w:pPr>
                              <w:pStyle w:val="descriptionexperiences"/>
                            </w:pPr>
                            <w:r w:rsidRPr="00CC73A8">
                              <w:t>2010 : Licence de littérature et civilisation espagnole à Paris X – Nanterre (2 ans)</w:t>
                            </w:r>
                          </w:p>
                          <w:p w14:paraId="3B4090C4" w14:textId="77777777" w:rsidR="00065893" w:rsidRPr="00CC73A8" w:rsidRDefault="00065893" w:rsidP="00065893">
                            <w:pPr>
                              <w:pStyle w:val="descriptionexperiences"/>
                            </w:pPr>
                          </w:p>
                          <w:p w14:paraId="3B4090C5" w14:textId="77777777" w:rsidR="00065893" w:rsidRDefault="00065893" w:rsidP="00065893">
                            <w:pPr>
                              <w:pStyle w:val="descriptionexperiences"/>
                            </w:pPr>
                            <w:r w:rsidRPr="002E2D00">
                              <w:t>1998 : Diplôme d’ingénieur INSA à Strasbourg en Génie Civil (5 ans)</w:t>
                            </w:r>
                          </w:p>
                          <w:p w14:paraId="3B4090C6" w14:textId="77777777" w:rsidR="00065893" w:rsidRPr="002E2D00" w:rsidRDefault="00065893" w:rsidP="00065893">
                            <w:pPr>
                              <w:pStyle w:val="descriptionexperiences"/>
                            </w:pPr>
                          </w:p>
                          <w:p w14:paraId="3B4090C7" w14:textId="77777777" w:rsidR="00065893" w:rsidRDefault="00065893" w:rsidP="00065893">
                            <w:pPr>
                              <w:pStyle w:val="descriptionexperiences"/>
                            </w:pPr>
                            <w:r w:rsidRPr="00CC73A8">
                              <w:t>1993 : Baccalauréat scientifique (C) au Lycée de l’</w:t>
                            </w:r>
                            <w:proofErr w:type="spellStart"/>
                            <w:r w:rsidRPr="00CC73A8">
                              <w:t>Harteloire</w:t>
                            </w:r>
                            <w:proofErr w:type="spellEnd"/>
                            <w:r w:rsidRPr="00CC73A8">
                              <w:t xml:space="preserve"> à Brest</w:t>
                            </w:r>
                          </w:p>
                          <w:p w14:paraId="3B4090C8" w14:textId="77777777" w:rsidR="00065893" w:rsidRPr="00F84066" w:rsidRDefault="00065893" w:rsidP="00065893">
                            <w:pPr>
                              <w:pStyle w:val="descriptionexperiences"/>
                            </w:pPr>
                            <w:r w:rsidRPr="0061118F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63" id="Zone de texte 7" o:spid="_x0000_s1037" type="#_x0000_t202" style="position:absolute;margin-left:161.65pt;margin-top:531.4pt;width:320.25pt;height:205.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" filled="f" stroked="f">
                <v:textbox>
                  <w:txbxContent>
                    <w:p w14:paraId="3B4090BD" w14:textId="77777777" w:rsidR="00065893" w:rsidRDefault="00065893" w:rsidP="00065893">
                      <w:pPr>
                        <w:pStyle w:val="descriptionexperiences"/>
                      </w:pPr>
                      <w:r>
                        <w:t>2016 : Formation Monter un business plan et bâtir la stratégie associée (1 semaine)</w:t>
                      </w:r>
                    </w:p>
                    <w:p w14:paraId="3B4090BE" w14:textId="77777777" w:rsidR="00065893" w:rsidRDefault="00065893" w:rsidP="00065893">
                      <w:pPr>
                        <w:pStyle w:val="descriptionexperiences"/>
                      </w:pPr>
                    </w:p>
                    <w:p w14:paraId="3B4090BF" w14:textId="77777777" w:rsidR="00065893" w:rsidRDefault="00065893" w:rsidP="00065893">
                      <w:pPr>
                        <w:pStyle w:val="descriptionexperiences"/>
                      </w:pPr>
                      <w:r>
                        <w:t xml:space="preserve">2014 : </w:t>
                      </w:r>
                      <w:r w:rsidRPr="00EC0DBA">
                        <w:t>Formation HEC La démarche stratégique et ses outils (1 semaine)</w:t>
                      </w:r>
                    </w:p>
                    <w:p w14:paraId="3B4090C0" w14:textId="77777777" w:rsidR="00065893" w:rsidRDefault="00065893" w:rsidP="00065893">
                      <w:pPr>
                        <w:pStyle w:val="descriptionexperiences"/>
                      </w:pPr>
                    </w:p>
                    <w:p w14:paraId="3B4090C1" w14:textId="77777777" w:rsidR="00065893" w:rsidRDefault="00065893" w:rsidP="00065893">
                      <w:pPr>
                        <w:pStyle w:val="descriptionexperiences"/>
                      </w:pPr>
                      <w:r w:rsidRPr="002E09E9">
                        <w:t>2012 : Formation</w:t>
                      </w:r>
                      <w:r>
                        <w:t> </w:t>
                      </w:r>
                      <w:r w:rsidRPr="002E09E9">
                        <w:t xml:space="preserve">Finance </w:t>
                      </w:r>
                      <w:r>
                        <w:t>pour les non financiers</w:t>
                      </w:r>
                      <w:r w:rsidRPr="002E09E9">
                        <w:t xml:space="preserve"> (</w:t>
                      </w:r>
                      <w:r>
                        <w:t>1 semaine</w:t>
                      </w:r>
                      <w:r w:rsidRPr="002E09E9">
                        <w:t>)</w:t>
                      </w:r>
                    </w:p>
                    <w:p w14:paraId="3B4090C2" w14:textId="77777777" w:rsidR="00065893" w:rsidRPr="002E09E9" w:rsidRDefault="00065893" w:rsidP="00065893">
                      <w:pPr>
                        <w:pStyle w:val="descriptionexperiences"/>
                      </w:pPr>
                    </w:p>
                    <w:p w14:paraId="3B4090C3" w14:textId="77777777" w:rsidR="00065893" w:rsidRDefault="00065893" w:rsidP="00065893">
                      <w:pPr>
                        <w:pStyle w:val="descriptionexperiences"/>
                      </w:pPr>
                      <w:r w:rsidRPr="00CC73A8">
                        <w:t>2010 : Licence de littérature et civilisation espagnole à Paris X – Nanterre (2 ans)</w:t>
                      </w:r>
                    </w:p>
                    <w:p w14:paraId="3B4090C4" w14:textId="77777777" w:rsidR="00065893" w:rsidRPr="00CC73A8" w:rsidRDefault="00065893" w:rsidP="00065893">
                      <w:pPr>
                        <w:pStyle w:val="descriptionexperiences"/>
                      </w:pPr>
                    </w:p>
                    <w:p w14:paraId="3B4090C5" w14:textId="77777777" w:rsidR="00065893" w:rsidRDefault="00065893" w:rsidP="00065893">
                      <w:pPr>
                        <w:pStyle w:val="descriptionexperiences"/>
                      </w:pPr>
                      <w:r w:rsidRPr="002E2D00">
                        <w:t>1998 : Diplôme d’ingénieur INSA à Strasbourg en Génie Civil (5 ans)</w:t>
                      </w:r>
                    </w:p>
                    <w:p w14:paraId="3B4090C6" w14:textId="77777777" w:rsidR="00065893" w:rsidRPr="002E2D00" w:rsidRDefault="00065893" w:rsidP="00065893">
                      <w:pPr>
                        <w:pStyle w:val="descriptionexperiences"/>
                      </w:pPr>
                    </w:p>
                    <w:p w14:paraId="3B4090C7" w14:textId="77777777" w:rsidR="00065893" w:rsidRDefault="00065893" w:rsidP="00065893">
                      <w:pPr>
                        <w:pStyle w:val="descriptionexperiences"/>
                      </w:pPr>
                      <w:r w:rsidRPr="00CC73A8">
                        <w:t>1993 : Baccalauréat scientifique (C) au Lycée de l’</w:t>
                      </w:r>
                      <w:proofErr w:type="spellStart"/>
                      <w:r w:rsidRPr="00CC73A8">
                        <w:t>Harteloire</w:t>
                      </w:r>
                      <w:proofErr w:type="spellEnd"/>
                      <w:r w:rsidRPr="00CC73A8">
                        <w:t xml:space="preserve"> à Brest</w:t>
                      </w:r>
                    </w:p>
                    <w:p w14:paraId="3B4090C8" w14:textId="77777777" w:rsidR="00065893" w:rsidRPr="00F84066" w:rsidRDefault="00065893" w:rsidP="00065893">
                      <w:pPr>
                        <w:pStyle w:val="descriptionexperiences"/>
                      </w:pPr>
                      <w:r w:rsidRPr="0061118F"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6B53" w:rsidRPr="003D7C62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B409065" wp14:editId="3B409066">
                <wp:simplePos x="0" y="0"/>
                <wp:positionH relativeFrom="margin">
                  <wp:posOffset>1986280</wp:posOffset>
                </wp:positionH>
                <wp:positionV relativeFrom="paragraph">
                  <wp:posOffset>-137796</wp:posOffset>
                </wp:positionV>
                <wp:extent cx="4298950" cy="6124575"/>
                <wp:effectExtent l="0" t="0" r="0" b="9525"/>
                <wp:wrapNone/>
                <wp:docPr id="68" name="Zone de tex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0" cy="612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4090C9" w14:textId="77777777" w:rsidR="002E53A0" w:rsidRPr="00F05FCC" w:rsidRDefault="00065893" w:rsidP="002E53A0">
                            <w:pPr>
                              <w:pStyle w:val="titreexperience"/>
                            </w:pPr>
                            <w:r>
                              <w:t>Professionnelles</w:t>
                            </w:r>
                          </w:p>
                          <w:p w14:paraId="3B4090CA" w14:textId="77777777" w:rsidR="00065893" w:rsidRPr="003133D3" w:rsidRDefault="00065893" w:rsidP="00065893">
                            <w:pPr>
                              <w:pStyle w:val="descriptionexperiences"/>
                            </w:pPr>
                            <w:r w:rsidRPr="003133D3">
                              <w:t>Management transverse</w:t>
                            </w:r>
                            <w:r>
                              <w:t xml:space="preserve"> et </w:t>
                            </w:r>
                            <w:proofErr w:type="spellStart"/>
                            <w:r>
                              <w:t>multi-sites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3B4090CB" w14:textId="77777777" w:rsidR="00350237" w:rsidRDefault="00350237" w:rsidP="00350237">
                            <w:pPr>
                              <w:pStyle w:val="descriptionexperiences"/>
                            </w:pPr>
                            <w:r>
                              <w:t xml:space="preserve">Représentation de l’entreprise auprès des clients, au sein d’instances de concertation </w:t>
                            </w:r>
                            <w:r w:rsidR="001C3D96">
                              <w:t xml:space="preserve">avec les clients </w:t>
                            </w:r>
                            <w:r>
                              <w:t>et avec les pouvoirs publics</w:t>
                            </w:r>
                            <w:r w:rsidR="001C3D96">
                              <w:t xml:space="preserve"> (DGEC, </w:t>
                            </w:r>
                            <w:proofErr w:type="gramStart"/>
                            <w:r w:rsidR="001C3D96">
                              <w:t>CRE)</w:t>
                            </w:r>
                            <w:r w:rsidR="003D6DA8">
                              <w:t>s</w:t>
                            </w:r>
                            <w:proofErr w:type="gramEnd"/>
                          </w:p>
                          <w:p w14:paraId="3B4090CC" w14:textId="77777777" w:rsidR="006E265C" w:rsidRDefault="006E265C" w:rsidP="006E265C">
                            <w:pPr>
                              <w:pStyle w:val="descriptionexperiences"/>
                            </w:pPr>
                            <w:r>
                              <w:t>Négociation de partenariats, montage et mise en œuvre</w:t>
                            </w:r>
                          </w:p>
                          <w:p w14:paraId="3B4090CD" w14:textId="77777777" w:rsidR="006E265C" w:rsidRDefault="006E265C" w:rsidP="006E265C">
                            <w:pPr>
                              <w:pStyle w:val="descriptionexperiences"/>
                            </w:pPr>
                            <w:r>
                              <w:t xml:space="preserve">Analyse des besoins clients, gestion d’un portefeuille clients, </w:t>
                            </w:r>
                          </w:p>
                          <w:p w14:paraId="3B4090CE" w14:textId="77777777" w:rsidR="003D6DA8" w:rsidRDefault="006E265C" w:rsidP="006E265C">
                            <w:pPr>
                              <w:pStyle w:val="descriptionexperiences"/>
                            </w:pPr>
                            <w:r>
                              <w:t xml:space="preserve">Communication clients adaptée, </w:t>
                            </w:r>
                          </w:p>
                          <w:p w14:paraId="3B4090CF" w14:textId="77777777" w:rsidR="006E265C" w:rsidRDefault="003D6DA8" w:rsidP="006E265C">
                            <w:pPr>
                              <w:pStyle w:val="descriptionexperiences"/>
                            </w:pPr>
                            <w:r>
                              <w:t>M</w:t>
                            </w:r>
                            <w:r w:rsidR="006E265C">
                              <w:t xml:space="preserve">arketing stratégique </w:t>
                            </w:r>
                            <w:r>
                              <w:t xml:space="preserve">et montage d’offres, </w:t>
                            </w:r>
                            <w:r w:rsidR="006E265C">
                              <w:t>construction de business plan</w:t>
                            </w:r>
                            <w:r w:rsidR="006E265C" w:rsidRPr="00CC5307">
                              <w:t xml:space="preserve"> </w:t>
                            </w:r>
                          </w:p>
                          <w:p w14:paraId="3B4090D0" w14:textId="77777777" w:rsidR="003D6DA8" w:rsidRDefault="003D6DA8" w:rsidP="003D6DA8">
                            <w:pPr>
                              <w:pStyle w:val="descriptionexperiences"/>
                            </w:pPr>
                            <w:r w:rsidRPr="003133D3">
                              <w:t>Communication multicul</w:t>
                            </w:r>
                            <w:r>
                              <w:t>turelle, conduite du changement</w:t>
                            </w:r>
                          </w:p>
                          <w:p w14:paraId="3B4090D1" w14:textId="77777777" w:rsidR="003D6DA8" w:rsidRDefault="003D6DA8" w:rsidP="003D6DA8">
                            <w:pPr>
                              <w:pStyle w:val="descriptionexperiences"/>
                            </w:pPr>
                            <w:r w:rsidRPr="003133D3">
                              <w:t>Rigueur rédactionnelle, rédaction contractuelle</w:t>
                            </w:r>
                            <w:r>
                              <w:t>, négociation de contrats</w:t>
                            </w:r>
                            <w:r w:rsidRPr="008D40FB">
                              <w:t xml:space="preserve"> </w:t>
                            </w:r>
                          </w:p>
                          <w:p w14:paraId="3B4090D2" w14:textId="77777777" w:rsidR="00065893" w:rsidRDefault="00065893" w:rsidP="00065893">
                            <w:pPr>
                              <w:pStyle w:val="descriptionexperiences"/>
                            </w:pPr>
                            <w:r>
                              <w:t>Pilotage de sous-traitants (cabinets de conseil, bureaux d’étude, entreprises de second œuvre)</w:t>
                            </w:r>
                          </w:p>
                          <w:p w14:paraId="3B4090D3" w14:textId="77777777" w:rsidR="003D6DA8" w:rsidRDefault="003D6DA8" w:rsidP="003D6DA8">
                            <w:pPr>
                              <w:pStyle w:val="descriptionexperiences"/>
                            </w:pPr>
                            <w:r>
                              <w:t>Veille prospective, innovation et développement de nouveaux concepts</w:t>
                            </w:r>
                          </w:p>
                          <w:p w14:paraId="3B4090D4" w14:textId="77777777" w:rsidR="00292CC9" w:rsidRPr="0061118F" w:rsidRDefault="00292CC9" w:rsidP="00065893">
                            <w:pPr>
                              <w:pStyle w:val="descriptionexperiences"/>
                            </w:pPr>
                          </w:p>
                          <w:p w14:paraId="3B4090D5" w14:textId="77777777" w:rsidR="002E53A0" w:rsidRPr="00391075" w:rsidRDefault="00065893" w:rsidP="0061118F">
                            <w:pPr>
                              <w:pStyle w:val="titreexperience"/>
                            </w:pPr>
                            <w:r>
                              <w:t>Connaissances techniques</w:t>
                            </w:r>
                          </w:p>
                          <w:p w14:paraId="3B4090D6" w14:textId="77777777" w:rsidR="00065893" w:rsidRDefault="00065893" w:rsidP="00065893">
                            <w:pPr>
                              <w:pStyle w:val="descriptionexperiences"/>
                            </w:pPr>
                            <w:r>
                              <w:t xml:space="preserve">Transition énergétique, enjeux environnementaux français et européens, </w:t>
                            </w:r>
                            <w:r w:rsidR="00FE01F7">
                              <w:t>R</w:t>
                            </w:r>
                            <w:r>
                              <w:t>égulation française et européenne</w:t>
                            </w:r>
                          </w:p>
                          <w:p w14:paraId="3B4090D7" w14:textId="77777777" w:rsidR="00065893" w:rsidRDefault="00065893" w:rsidP="00065893">
                            <w:pPr>
                              <w:pStyle w:val="descriptionexperiences"/>
                            </w:pPr>
                            <w:r>
                              <w:t>ENR et systèmes énergétiques actuels et de demain : mobilité verte, gaz renouvelables, hydrogène, Power-to-</w:t>
                            </w:r>
                            <w:proofErr w:type="gramStart"/>
                            <w:r>
                              <w:t>gas,  stockage</w:t>
                            </w:r>
                            <w:proofErr w:type="gramEnd"/>
                            <w:r>
                              <w:t xml:space="preserve"> énergie, </w:t>
                            </w:r>
                            <w:r w:rsidR="00417619">
                              <w:t xml:space="preserve">Smartgrids, </w:t>
                            </w:r>
                            <w:r>
                              <w:t>flexibilité des systèmes énergétiques</w:t>
                            </w:r>
                          </w:p>
                          <w:p w14:paraId="3B4090D8" w14:textId="77777777" w:rsidR="00065893" w:rsidRDefault="00065893" w:rsidP="00065893">
                            <w:pPr>
                              <w:pStyle w:val="descriptionexperiences"/>
                            </w:pPr>
                            <w:r>
                              <w:t>Marché de l’énergie, acteurs de l’énergie et de la flexibilité, garanties d’origine</w:t>
                            </w:r>
                            <w:r w:rsidR="000428A7">
                              <w:t xml:space="preserve"> et certification</w:t>
                            </w:r>
                            <w:r>
                              <w:t>, CO2</w:t>
                            </w:r>
                          </w:p>
                          <w:p w14:paraId="3B4090D9" w14:textId="77777777" w:rsidR="00065893" w:rsidRDefault="00065893" w:rsidP="00065893">
                            <w:pPr>
                              <w:pStyle w:val="descriptionexperiences"/>
                            </w:pPr>
                            <w:r>
                              <w:t>Réseau de transport d’énergie : offres gaz et électricité en France, réseaux européens de gaz</w:t>
                            </w:r>
                          </w:p>
                          <w:p w14:paraId="3B4090DA" w14:textId="77777777" w:rsidR="00065893" w:rsidRPr="00C41BB7" w:rsidRDefault="00065893" w:rsidP="00065893">
                            <w:pPr>
                              <w:pStyle w:val="descriptionexperiences"/>
                            </w:pPr>
                            <w:r>
                              <w:t>Thermique du bâtiment, bâtiment et second œuvre</w:t>
                            </w:r>
                          </w:p>
                          <w:p w14:paraId="3B4090DB" w14:textId="77777777" w:rsidR="00292CC9" w:rsidRPr="00391075" w:rsidRDefault="00292CC9" w:rsidP="00380DC9">
                            <w:pPr>
                              <w:pStyle w:val="descriptionexperiences"/>
                            </w:pPr>
                          </w:p>
                          <w:p w14:paraId="3B4090DC" w14:textId="77777777" w:rsidR="002E53A0" w:rsidRDefault="00065893" w:rsidP="0061118F">
                            <w:pPr>
                              <w:pStyle w:val="titreexperience"/>
                            </w:pPr>
                            <w:r>
                              <w:t>Informatique</w:t>
                            </w:r>
                          </w:p>
                          <w:p w14:paraId="3B4090DD" w14:textId="77777777" w:rsidR="0068135A" w:rsidRDefault="00065893" w:rsidP="00065893">
                            <w:pPr>
                              <w:pStyle w:val="descriptionexperiences"/>
                            </w:pPr>
                            <w:r>
                              <w:t>Maîtrise d’ouvrage</w:t>
                            </w:r>
                            <w:r w:rsidR="0068135A">
                              <w:t xml:space="preserve"> site internet de l’entreprise et recette</w:t>
                            </w:r>
                          </w:p>
                          <w:p w14:paraId="3B4090DE" w14:textId="77777777" w:rsidR="00065893" w:rsidRPr="005B5462" w:rsidRDefault="0068135A" w:rsidP="00065893">
                            <w:pPr>
                              <w:pStyle w:val="descriptionexperiences"/>
                            </w:pPr>
                            <w:r>
                              <w:t xml:space="preserve">Maîtrise d’ouvrage de </w:t>
                            </w:r>
                            <w:r w:rsidR="00065893">
                              <w:t>projets SI clients (cahier des charges, spécifications fonctionnelles)</w:t>
                            </w:r>
                            <w:r>
                              <w:t xml:space="preserve"> et</w:t>
                            </w:r>
                            <w:r w:rsidR="00065893">
                              <w:t xml:space="preserve"> recette </w:t>
                            </w:r>
                          </w:p>
                          <w:p w14:paraId="3B4090DF" w14:textId="77777777" w:rsidR="002E53A0" w:rsidRPr="00391075" w:rsidRDefault="002E53A0" w:rsidP="00380DC9">
                            <w:pPr>
                              <w:pStyle w:val="descriptionexperiences"/>
                            </w:pPr>
                            <w:r w:rsidRPr="00391075">
                              <w:t xml:space="preserve">          </w:t>
                            </w:r>
                          </w:p>
                          <w:p w14:paraId="3B4090E0" w14:textId="77777777" w:rsidR="00BC2647" w:rsidRPr="00F84066" w:rsidRDefault="00BC2647" w:rsidP="00380DC9">
                            <w:pPr>
                              <w:pStyle w:val="Rsultats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65" id="Zone de texte 68" o:spid="_x0000_s1038" type="#_x0000_t202" style="position:absolute;margin-left:156.4pt;margin-top:-10.85pt;width:338.5pt;height:482.2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" filled="f" stroked="f">
                <v:textbox>
                  <w:txbxContent>
                    <w:p w14:paraId="3B4090C9" w14:textId="77777777" w:rsidR="002E53A0" w:rsidRPr="00F05FCC" w:rsidRDefault="00065893" w:rsidP="002E53A0">
                      <w:pPr>
                        <w:pStyle w:val="titreexperience"/>
                      </w:pPr>
                      <w:r>
                        <w:t>Professionnelles</w:t>
                      </w:r>
                    </w:p>
                    <w:p w14:paraId="3B4090CA" w14:textId="77777777" w:rsidR="00065893" w:rsidRPr="003133D3" w:rsidRDefault="00065893" w:rsidP="00065893">
                      <w:pPr>
                        <w:pStyle w:val="descriptionexperiences"/>
                      </w:pPr>
                      <w:r w:rsidRPr="003133D3">
                        <w:t>Management transverse</w:t>
                      </w:r>
                      <w:r>
                        <w:t xml:space="preserve"> et </w:t>
                      </w:r>
                      <w:proofErr w:type="spellStart"/>
                      <w:r>
                        <w:t>multi-sites</w:t>
                      </w:r>
                      <w:proofErr w:type="spellEnd"/>
                      <w:r>
                        <w:t xml:space="preserve"> </w:t>
                      </w:r>
                    </w:p>
                    <w:p w14:paraId="3B4090CB" w14:textId="77777777" w:rsidR="00350237" w:rsidRDefault="00350237" w:rsidP="00350237">
                      <w:pPr>
                        <w:pStyle w:val="descriptionexperiences"/>
                      </w:pPr>
                      <w:r>
                        <w:t xml:space="preserve">Représentation de l’entreprise auprès des clients, au sein d’instances de concertation </w:t>
                      </w:r>
                      <w:r w:rsidR="001C3D96">
                        <w:t xml:space="preserve">avec les clients </w:t>
                      </w:r>
                      <w:r>
                        <w:t>et avec les pouvoirs publics</w:t>
                      </w:r>
                      <w:r w:rsidR="001C3D96">
                        <w:t xml:space="preserve"> (DGEC, </w:t>
                      </w:r>
                      <w:proofErr w:type="gramStart"/>
                      <w:r w:rsidR="001C3D96">
                        <w:t>CRE)</w:t>
                      </w:r>
                      <w:r w:rsidR="003D6DA8">
                        <w:t>s</w:t>
                      </w:r>
                      <w:proofErr w:type="gramEnd"/>
                    </w:p>
                    <w:p w14:paraId="3B4090CC" w14:textId="77777777" w:rsidR="006E265C" w:rsidRDefault="006E265C" w:rsidP="006E265C">
                      <w:pPr>
                        <w:pStyle w:val="descriptionexperiences"/>
                      </w:pPr>
                      <w:r>
                        <w:t>Négociation de partenariats, montage et mise en œuvre</w:t>
                      </w:r>
                    </w:p>
                    <w:p w14:paraId="3B4090CD" w14:textId="77777777" w:rsidR="006E265C" w:rsidRDefault="006E265C" w:rsidP="006E265C">
                      <w:pPr>
                        <w:pStyle w:val="descriptionexperiences"/>
                      </w:pPr>
                      <w:r>
                        <w:t xml:space="preserve">Analyse des besoins clients, gestion d’un portefeuille clients, </w:t>
                      </w:r>
                    </w:p>
                    <w:p w14:paraId="3B4090CE" w14:textId="77777777" w:rsidR="003D6DA8" w:rsidRDefault="006E265C" w:rsidP="006E265C">
                      <w:pPr>
                        <w:pStyle w:val="descriptionexperiences"/>
                      </w:pPr>
                      <w:r>
                        <w:t xml:space="preserve">Communication clients adaptée, </w:t>
                      </w:r>
                    </w:p>
                    <w:p w14:paraId="3B4090CF" w14:textId="77777777" w:rsidR="006E265C" w:rsidRDefault="003D6DA8" w:rsidP="006E265C">
                      <w:pPr>
                        <w:pStyle w:val="descriptionexperiences"/>
                      </w:pPr>
                      <w:r>
                        <w:t>M</w:t>
                      </w:r>
                      <w:r w:rsidR="006E265C">
                        <w:t xml:space="preserve">arketing stratégique </w:t>
                      </w:r>
                      <w:r>
                        <w:t xml:space="preserve">et montage d’offres, </w:t>
                      </w:r>
                      <w:r w:rsidR="006E265C">
                        <w:t>construction de business plan</w:t>
                      </w:r>
                      <w:r w:rsidR="006E265C" w:rsidRPr="00CC5307">
                        <w:t xml:space="preserve"> </w:t>
                      </w:r>
                    </w:p>
                    <w:p w14:paraId="3B4090D0" w14:textId="77777777" w:rsidR="003D6DA8" w:rsidRDefault="003D6DA8" w:rsidP="003D6DA8">
                      <w:pPr>
                        <w:pStyle w:val="descriptionexperiences"/>
                      </w:pPr>
                      <w:r w:rsidRPr="003133D3">
                        <w:t>Communication multicul</w:t>
                      </w:r>
                      <w:r>
                        <w:t>turelle, conduite du changement</w:t>
                      </w:r>
                    </w:p>
                    <w:p w14:paraId="3B4090D1" w14:textId="77777777" w:rsidR="003D6DA8" w:rsidRDefault="003D6DA8" w:rsidP="003D6DA8">
                      <w:pPr>
                        <w:pStyle w:val="descriptionexperiences"/>
                      </w:pPr>
                      <w:r w:rsidRPr="003133D3">
                        <w:t>Rigueur rédactionnelle, rédaction contractuelle</w:t>
                      </w:r>
                      <w:r>
                        <w:t>, négociation de contrats</w:t>
                      </w:r>
                      <w:r w:rsidRPr="008D40FB">
                        <w:t xml:space="preserve"> </w:t>
                      </w:r>
                    </w:p>
                    <w:p w14:paraId="3B4090D2" w14:textId="77777777" w:rsidR="00065893" w:rsidRDefault="00065893" w:rsidP="00065893">
                      <w:pPr>
                        <w:pStyle w:val="descriptionexperiences"/>
                      </w:pPr>
                      <w:r>
                        <w:t>Pilotage de sous-traitants (cabinets de conseil, bureaux d’étude, entreprises de second œuvre)</w:t>
                      </w:r>
                    </w:p>
                    <w:p w14:paraId="3B4090D3" w14:textId="77777777" w:rsidR="003D6DA8" w:rsidRDefault="003D6DA8" w:rsidP="003D6DA8">
                      <w:pPr>
                        <w:pStyle w:val="descriptionexperiences"/>
                      </w:pPr>
                      <w:r>
                        <w:t>Veille prospective, innovation et développement de nouveaux concepts</w:t>
                      </w:r>
                    </w:p>
                    <w:p w14:paraId="3B4090D4" w14:textId="77777777" w:rsidR="00292CC9" w:rsidRPr="0061118F" w:rsidRDefault="00292CC9" w:rsidP="00065893">
                      <w:pPr>
                        <w:pStyle w:val="descriptionexperiences"/>
                      </w:pPr>
                    </w:p>
                    <w:p w14:paraId="3B4090D5" w14:textId="77777777" w:rsidR="002E53A0" w:rsidRPr="00391075" w:rsidRDefault="00065893" w:rsidP="0061118F">
                      <w:pPr>
                        <w:pStyle w:val="titreexperience"/>
                      </w:pPr>
                      <w:r>
                        <w:t>Connaissances techniques</w:t>
                      </w:r>
                    </w:p>
                    <w:p w14:paraId="3B4090D6" w14:textId="77777777" w:rsidR="00065893" w:rsidRDefault="00065893" w:rsidP="00065893">
                      <w:pPr>
                        <w:pStyle w:val="descriptionexperiences"/>
                      </w:pPr>
                      <w:r>
                        <w:t xml:space="preserve">Transition énergétique, enjeux environnementaux français et européens, </w:t>
                      </w:r>
                      <w:r w:rsidR="00FE01F7">
                        <w:t>R</w:t>
                      </w:r>
                      <w:r>
                        <w:t>égulation française et européenne</w:t>
                      </w:r>
                    </w:p>
                    <w:p w14:paraId="3B4090D7" w14:textId="77777777" w:rsidR="00065893" w:rsidRDefault="00065893" w:rsidP="00065893">
                      <w:pPr>
                        <w:pStyle w:val="descriptionexperiences"/>
                      </w:pPr>
                      <w:r>
                        <w:t>ENR et systèmes énergétiques actuels et de demain : mobilité verte, gaz renouvelables, hydrogène, Power-to-</w:t>
                      </w:r>
                      <w:proofErr w:type="gramStart"/>
                      <w:r>
                        <w:t>gas,  stockage</w:t>
                      </w:r>
                      <w:proofErr w:type="gramEnd"/>
                      <w:r>
                        <w:t xml:space="preserve"> énergie, </w:t>
                      </w:r>
                      <w:r w:rsidR="00417619">
                        <w:t xml:space="preserve">Smartgrids, </w:t>
                      </w:r>
                      <w:r>
                        <w:t>flexibilité des systèmes énergétiques</w:t>
                      </w:r>
                    </w:p>
                    <w:p w14:paraId="3B4090D8" w14:textId="77777777" w:rsidR="00065893" w:rsidRDefault="00065893" w:rsidP="00065893">
                      <w:pPr>
                        <w:pStyle w:val="descriptionexperiences"/>
                      </w:pPr>
                      <w:r>
                        <w:t>Marché de l’énergie, acteurs de l’énergie et de la flexibilité, garanties d’origine</w:t>
                      </w:r>
                      <w:r w:rsidR="000428A7">
                        <w:t xml:space="preserve"> et certification</w:t>
                      </w:r>
                      <w:r>
                        <w:t>, CO2</w:t>
                      </w:r>
                    </w:p>
                    <w:p w14:paraId="3B4090D9" w14:textId="77777777" w:rsidR="00065893" w:rsidRDefault="00065893" w:rsidP="00065893">
                      <w:pPr>
                        <w:pStyle w:val="descriptionexperiences"/>
                      </w:pPr>
                      <w:r>
                        <w:t>Réseau de transport d’énergie : offres gaz et électricité en France, réseaux européens de gaz</w:t>
                      </w:r>
                    </w:p>
                    <w:p w14:paraId="3B4090DA" w14:textId="77777777" w:rsidR="00065893" w:rsidRPr="00C41BB7" w:rsidRDefault="00065893" w:rsidP="00065893">
                      <w:pPr>
                        <w:pStyle w:val="descriptionexperiences"/>
                      </w:pPr>
                      <w:r>
                        <w:t>Thermique du bâtiment, bâtiment et second œuvre</w:t>
                      </w:r>
                    </w:p>
                    <w:p w14:paraId="3B4090DB" w14:textId="77777777" w:rsidR="00292CC9" w:rsidRPr="00391075" w:rsidRDefault="00292CC9" w:rsidP="00380DC9">
                      <w:pPr>
                        <w:pStyle w:val="descriptionexperiences"/>
                      </w:pPr>
                    </w:p>
                    <w:p w14:paraId="3B4090DC" w14:textId="77777777" w:rsidR="002E53A0" w:rsidRDefault="00065893" w:rsidP="0061118F">
                      <w:pPr>
                        <w:pStyle w:val="titreexperience"/>
                      </w:pPr>
                      <w:r>
                        <w:t>Informatique</w:t>
                      </w:r>
                    </w:p>
                    <w:p w14:paraId="3B4090DD" w14:textId="77777777" w:rsidR="0068135A" w:rsidRDefault="00065893" w:rsidP="00065893">
                      <w:pPr>
                        <w:pStyle w:val="descriptionexperiences"/>
                      </w:pPr>
                      <w:r>
                        <w:t>Maîtrise d’ouvrage</w:t>
                      </w:r>
                      <w:r w:rsidR="0068135A">
                        <w:t xml:space="preserve"> site internet de l’entreprise et recette</w:t>
                      </w:r>
                    </w:p>
                    <w:p w14:paraId="3B4090DE" w14:textId="77777777" w:rsidR="00065893" w:rsidRPr="005B5462" w:rsidRDefault="0068135A" w:rsidP="00065893">
                      <w:pPr>
                        <w:pStyle w:val="descriptionexperiences"/>
                      </w:pPr>
                      <w:r>
                        <w:t xml:space="preserve">Maîtrise d’ouvrage de </w:t>
                      </w:r>
                      <w:r w:rsidR="00065893">
                        <w:t>projets SI clients (cahier des charges, spécifications fonctionnelles)</w:t>
                      </w:r>
                      <w:r>
                        <w:t xml:space="preserve"> et</w:t>
                      </w:r>
                      <w:r w:rsidR="00065893">
                        <w:t xml:space="preserve"> recette </w:t>
                      </w:r>
                    </w:p>
                    <w:p w14:paraId="3B4090DF" w14:textId="77777777" w:rsidR="002E53A0" w:rsidRPr="00391075" w:rsidRDefault="002E53A0" w:rsidP="00380DC9">
                      <w:pPr>
                        <w:pStyle w:val="descriptionexperiences"/>
                      </w:pPr>
                      <w:r w:rsidRPr="00391075">
                        <w:t xml:space="preserve">          </w:t>
                      </w:r>
                    </w:p>
                    <w:p w14:paraId="3B4090E0" w14:textId="77777777" w:rsidR="00BC2647" w:rsidRPr="00F84066" w:rsidRDefault="00BC2647" w:rsidP="00380DC9">
                      <w:pPr>
                        <w:pStyle w:val="Rsultats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B4CDC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3B409067" wp14:editId="3B409068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2483485" cy="10668000"/>
                <wp:effectExtent l="0" t="0" r="0" b="0"/>
                <wp:wrapNone/>
                <wp:docPr id="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3485" cy="10668000"/>
                        </a:xfrm>
                        <a:prstGeom prst="rect">
                          <a:avLst/>
                        </a:prstGeom>
                        <a:solidFill>
                          <a:srgbClr val="3C4E6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90E1" w14:textId="77777777" w:rsidR="00BC2647" w:rsidRPr="00F84066" w:rsidRDefault="00BC2647" w:rsidP="00BC2647">
                            <w:pPr>
                              <w:spacing w:after="0"/>
                              <w:ind w:left="142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E2" w14:textId="77777777" w:rsidR="00BC2647" w:rsidRPr="00F84066" w:rsidRDefault="00BC2647" w:rsidP="00BC2647">
                            <w:pPr>
                              <w:spacing w:after="0"/>
                              <w:ind w:left="142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B4090E3" w14:textId="77777777" w:rsidR="00BC2647" w:rsidRPr="00C1571E" w:rsidRDefault="00065893" w:rsidP="00907087">
                            <w:pPr>
                              <w:spacing w:after="0"/>
                              <w:ind w:left="142"/>
                              <w:rPr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CAROLE BARON</w:t>
                            </w:r>
                          </w:p>
                          <w:p w14:paraId="3B4090E4" w14:textId="77777777" w:rsidR="00E37D54" w:rsidRDefault="00E37D54" w:rsidP="00BC2647">
                            <w:pPr>
                              <w:autoSpaceDE w:val="0"/>
                              <w:autoSpaceDN w:val="0"/>
                              <w:adjustRightInd w:val="0"/>
                              <w:spacing w:before="360" w:after="12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5B9BD5" w:themeColor="accent1"/>
                                <w:sz w:val="21"/>
                                <w:szCs w:val="21"/>
                              </w:rPr>
                            </w:pPr>
                          </w:p>
                          <w:p w14:paraId="3B4090E5" w14:textId="77777777" w:rsidR="00BC2647" w:rsidRPr="00350237" w:rsidRDefault="00BC2647" w:rsidP="00BC2647">
                            <w:pPr>
                              <w:autoSpaceDE w:val="0"/>
                              <w:autoSpaceDN w:val="0"/>
                              <w:adjustRightInd w:val="0"/>
                              <w:spacing w:before="360" w:after="12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i/>
                                <w:color w:val="5B9BD5" w:themeColor="accent1"/>
                                <w:sz w:val="22"/>
                              </w:rPr>
                            </w:pPr>
                            <w:r w:rsidRPr="00350237">
                              <w:rPr>
                                <w:rFonts w:ascii="Frutiger Roman" w:hAnsi="Frutiger Roman" w:cs="Segoe UI Semilight"/>
                                <w:bCs/>
                                <w:i/>
                                <w:color w:val="5B9BD5" w:themeColor="accent1"/>
                                <w:sz w:val="22"/>
                              </w:rPr>
                              <w:t>Langues</w:t>
                            </w:r>
                          </w:p>
                          <w:p w14:paraId="3B4090E6" w14:textId="77777777" w:rsidR="00065893" w:rsidRPr="001826F5" w:rsidRDefault="00065893" w:rsidP="00065893">
                            <w:pPr>
                              <w:tabs>
                                <w:tab w:val="left" w:pos="340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 w:rsidRPr="001826F5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 xml:space="preserve">Anglais : </w:t>
                            </w:r>
                            <w:r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courant, utilisation professionnelle à l’écrit et l’oral</w:t>
                            </w:r>
                          </w:p>
                          <w:p w14:paraId="3B4090E7" w14:textId="77777777" w:rsidR="00065893" w:rsidRDefault="00BC2647" w:rsidP="00BC2647">
                            <w:pPr>
                              <w:tabs>
                                <w:tab w:val="left" w:pos="340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 w:rsidRPr="001826F5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Espagnol : bilingue</w:t>
                            </w:r>
                            <w:r w:rsidR="00065893"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, utilisation professionnelle et personnelle</w:t>
                            </w:r>
                          </w:p>
                          <w:p w14:paraId="3B4090E8" w14:textId="77777777" w:rsidR="00BC2647" w:rsidRPr="001826F5" w:rsidRDefault="00BC2647" w:rsidP="00BC2647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5B9BD5" w:themeColor="accent1"/>
                                <w:sz w:val="21"/>
                                <w:szCs w:val="21"/>
                              </w:rPr>
                            </w:pPr>
                          </w:p>
                          <w:p w14:paraId="3B4090E9" w14:textId="77777777" w:rsidR="00BC2647" w:rsidRDefault="00BC2647" w:rsidP="00BC2647">
                            <w:pPr>
                              <w:tabs>
                                <w:tab w:val="left" w:pos="34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3B4090EA" w14:textId="77777777" w:rsidR="00E37D54" w:rsidRDefault="00E37D54" w:rsidP="00BC2647">
                            <w:pPr>
                              <w:tabs>
                                <w:tab w:val="left" w:pos="34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3B4090EB" w14:textId="77777777" w:rsidR="00E37D54" w:rsidRPr="001826F5" w:rsidRDefault="00E37D54" w:rsidP="00BC2647">
                            <w:pPr>
                              <w:tabs>
                                <w:tab w:val="left" w:pos="34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</w:p>
                          <w:p w14:paraId="3B4090EC" w14:textId="77777777" w:rsidR="00BC2647" w:rsidRPr="00350237" w:rsidRDefault="00BC2647" w:rsidP="00BC2647">
                            <w:pPr>
                              <w:autoSpaceDE w:val="0"/>
                              <w:autoSpaceDN w:val="0"/>
                              <w:adjustRightInd w:val="0"/>
                              <w:spacing w:before="360" w:after="12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i/>
                                <w:color w:val="5B9BD5" w:themeColor="accent1"/>
                                <w:sz w:val="22"/>
                              </w:rPr>
                            </w:pPr>
                            <w:r w:rsidRPr="00350237">
                              <w:rPr>
                                <w:rFonts w:ascii="Frutiger Roman" w:hAnsi="Frutiger Roman" w:cs="Segoe UI Semilight"/>
                                <w:bCs/>
                                <w:i/>
                                <w:color w:val="5B9BD5" w:themeColor="accent1"/>
                                <w:sz w:val="22"/>
                              </w:rPr>
                              <w:t xml:space="preserve">Centres d’intérêt </w:t>
                            </w:r>
                          </w:p>
                          <w:p w14:paraId="3B4090ED" w14:textId="77777777" w:rsidR="00BC2647" w:rsidRPr="001826F5" w:rsidRDefault="00065893" w:rsidP="00BC2647">
                            <w:pPr>
                              <w:tabs>
                                <w:tab w:val="left" w:pos="340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 xml:space="preserve">Tai </w:t>
                            </w:r>
                            <w:proofErr w:type="spellStart"/>
                            <w:r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shi</w:t>
                            </w:r>
                            <w:proofErr w:type="spellEnd"/>
                            <w:r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, running</w:t>
                            </w:r>
                          </w:p>
                          <w:p w14:paraId="3B4090EE" w14:textId="77777777" w:rsidR="00BC2647" w:rsidRPr="00065893" w:rsidRDefault="00065893" w:rsidP="00065893">
                            <w:pPr>
                              <w:tabs>
                                <w:tab w:val="left" w:pos="340"/>
                              </w:tabs>
                              <w:autoSpaceDE w:val="0"/>
                              <w:autoSpaceDN w:val="0"/>
                              <w:adjustRightInd w:val="0"/>
                              <w:spacing w:before="240"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Guitare</w:t>
                            </w:r>
                          </w:p>
                          <w:p w14:paraId="3B4090EF" w14:textId="77777777" w:rsidR="00BC2647" w:rsidRPr="00380DC9" w:rsidRDefault="00BC2647" w:rsidP="00BC2647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F0" w14:textId="77777777" w:rsidR="00BC2647" w:rsidRPr="00380DC9" w:rsidRDefault="00BC2647" w:rsidP="00BC2647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ind w:left="142"/>
                              <w:rPr>
                                <w:rFonts w:ascii="Frutiger Roman" w:hAnsi="Frutiger Roman" w:cs="Segoe UI Semilight"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</w:p>
                          <w:p w14:paraId="3B4090F1" w14:textId="77777777" w:rsidR="00BC2647" w:rsidRPr="00380DC9" w:rsidRDefault="00BC2647" w:rsidP="00BC264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9067" id="_x0000_s1039" type="#_x0000_t202" style="position:absolute;margin-left:0;margin-top:-70.1pt;width:195.55pt;height:840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" fillcolor="#3c4e69" stroked="f">
                <v:textbox>
                  <w:txbxContent>
                    <w:p w14:paraId="3B4090E1" w14:textId="77777777" w:rsidR="00BC2647" w:rsidRPr="00F84066" w:rsidRDefault="00BC2647" w:rsidP="00BC2647">
                      <w:pPr>
                        <w:spacing w:after="0"/>
                        <w:ind w:left="142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E2" w14:textId="77777777" w:rsidR="00BC2647" w:rsidRPr="00F84066" w:rsidRDefault="00BC2647" w:rsidP="00BC2647">
                      <w:pPr>
                        <w:spacing w:after="0"/>
                        <w:ind w:left="142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B4090E3" w14:textId="77777777" w:rsidR="00BC2647" w:rsidRPr="00C1571E" w:rsidRDefault="00065893" w:rsidP="00907087">
                      <w:pPr>
                        <w:spacing w:after="0"/>
                        <w:ind w:left="142"/>
                        <w:rPr>
                          <w:b/>
                          <w:color w:val="FFFFFF" w:themeColor="background1"/>
                          <w:szCs w:val="20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CAROLE BARON</w:t>
                      </w:r>
                    </w:p>
                    <w:p w14:paraId="3B4090E4" w14:textId="77777777" w:rsidR="00E37D54" w:rsidRDefault="00E37D54" w:rsidP="00BC2647">
                      <w:pPr>
                        <w:autoSpaceDE w:val="0"/>
                        <w:autoSpaceDN w:val="0"/>
                        <w:adjustRightInd w:val="0"/>
                        <w:spacing w:before="360" w:after="12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5B9BD5" w:themeColor="accent1"/>
                          <w:sz w:val="21"/>
                          <w:szCs w:val="21"/>
                        </w:rPr>
                      </w:pPr>
                    </w:p>
                    <w:p w14:paraId="3B4090E5" w14:textId="77777777" w:rsidR="00BC2647" w:rsidRPr="00350237" w:rsidRDefault="00BC2647" w:rsidP="00BC2647">
                      <w:pPr>
                        <w:autoSpaceDE w:val="0"/>
                        <w:autoSpaceDN w:val="0"/>
                        <w:adjustRightInd w:val="0"/>
                        <w:spacing w:before="360" w:after="12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i/>
                          <w:color w:val="5B9BD5" w:themeColor="accent1"/>
                          <w:sz w:val="22"/>
                        </w:rPr>
                      </w:pPr>
                      <w:r w:rsidRPr="00350237">
                        <w:rPr>
                          <w:rFonts w:ascii="Frutiger Roman" w:hAnsi="Frutiger Roman" w:cs="Segoe UI Semilight"/>
                          <w:bCs/>
                          <w:i/>
                          <w:color w:val="5B9BD5" w:themeColor="accent1"/>
                          <w:sz w:val="22"/>
                        </w:rPr>
                        <w:t>Langues</w:t>
                      </w:r>
                    </w:p>
                    <w:p w14:paraId="3B4090E6" w14:textId="77777777" w:rsidR="00065893" w:rsidRPr="001826F5" w:rsidRDefault="00065893" w:rsidP="00065893">
                      <w:pPr>
                        <w:tabs>
                          <w:tab w:val="left" w:pos="340"/>
                        </w:tabs>
                        <w:autoSpaceDE w:val="0"/>
                        <w:autoSpaceDN w:val="0"/>
                        <w:adjustRightInd w:val="0"/>
                        <w:spacing w:before="12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 w:rsidRPr="001826F5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  <w:t xml:space="preserve">Anglais : </w:t>
                      </w:r>
                      <w:r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  <w:t>courant, utilisation professionnelle à l’écrit et l’oral</w:t>
                      </w:r>
                    </w:p>
                    <w:p w14:paraId="3B4090E7" w14:textId="77777777" w:rsidR="00065893" w:rsidRDefault="00BC2647" w:rsidP="00BC2647">
                      <w:pPr>
                        <w:tabs>
                          <w:tab w:val="left" w:pos="340"/>
                        </w:tabs>
                        <w:autoSpaceDE w:val="0"/>
                        <w:autoSpaceDN w:val="0"/>
                        <w:adjustRightInd w:val="0"/>
                        <w:spacing w:before="12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 w:rsidRPr="001826F5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  <w:t>Espagnol : bilingue</w:t>
                      </w:r>
                      <w:r w:rsidR="00065893"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  <w:t>, utilisation professionnelle et personnelle</w:t>
                      </w:r>
                    </w:p>
                    <w:p w14:paraId="3B4090E8" w14:textId="77777777" w:rsidR="00BC2647" w:rsidRPr="001826F5" w:rsidRDefault="00BC2647" w:rsidP="00BC2647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5B9BD5" w:themeColor="accent1"/>
                          <w:sz w:val="21"/>
                          <w:szCs w:val="21"/>
                        </w:rPr>
                      </w:pPr>
                    </w:p>
                    <w:p w14:paraId="3B4090E9" w14:textId="77777777" w:rsidR="00BC2647" w:rsidRDefault="00BC2647" w:rsidP="00BC2647">
                      <w:pPr>
                        <w:tabs>
                          <w:tab w:val="left" w:pos="340"/>
                        </w:tabs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3B4090EA" w14:textId="77777777" w:rsidR="00E37D54" w:rsidRDefault="00E37D54" w:rsidP="00BC2647">
                      <w:pPr>
                        <w:tabs>
                          <w:tab w:val="left" w:pos="340"/>
                        </w:tabs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3B4090EB" w14:textId="77777777" w:rsidR="00E37D54" w:rsidRPr="001826F5" w:rsidRDefault="00E37D54" w:rsidP="00BC2647">
                      <w:pPr>
                        <w:tabs>
                          <w:tab w:val="left" w:pos="340"/>
                        </w:tabs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</w:p>
                    <w:p w14:paraId="3B4090EC" w14:textId="77777777" w:rsidR="00BC2647" w:rsidRPr="00350237" w:rsidRDefault="00BC2647" w:rsidP="00BC2647">
                      <w:pPr>
                        <w:autoSpaceDE w:val="0"/>
                        <w:autoSpaceDN w:val="0"/>
                        <w:adjustRightInd w:val="0"/>
                        <w:spacing w:before="360" w:after="12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i/>
                          <w:color w:val="5B9BD5" w:themeColor="accent1"/>
                          <w:sz w:val="22"/>
                        </w:rPr>
                      </w:pPr>
                      <w:r w:rsidRPr="00350237">
                        <w:rPr>
                          <w:rFonts w:ascii="Frutiger Roman" w:hAnsi="Frutiger Roman" w:cs="Segoe UI Semilight"/>
                          <w:bCs/>
                          <w:i/>
                          <w:color w:val="5B9BD5" w:themeColor="accent1"/>
                          <w:sz w:val="22"/>
                        </w:rPr>
                        <w:t xml:space="preserve">Centres d’intérêt </w:t>
                      </w:r>
                    </w:p>
                    <w:p w14:paraId="3B4090ED" w14:textId="77777777" w:rsidR="00BC2647" w:rsidRPr="001826F5" w:rsidRDefault="00065893" w:rsidP="00BC2647">
                      <w:pPr>
                        <w:tabs>
                          <w:tab w:val="left" w:pos="340"/>
                        </w:tabs>
                        <w:autoSpaceDE w:val="0"/>
                        <w:autoSpaceDN w:val="0"/>
                        <w:adjustRightInd w:val="0"/>
                        <w:spacing w:before="12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  <w:t xml:space="preserve">Tai </w:t>
                      </w:r>
                      <w:proofErr w:type="spellStart"/>
                      <w:r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  <w:t>shi</w:t>
                      </w:r>
                      <w:proofErr w:type="spellEnd"/>
                      <w:r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  <w:t>, running</w:t>
                      </w:r>
                    </w:p>
                    <w:p w14:paraId="3B4090EE" w14:textId="77777777" w:rsidR="00BC2647" w:rsidRPr="00065893" w:rsidRDefault="00065893" w:rsidP="00065893">
                      <w:pPr>
                        <w:tabs>
                          <w:tab w:val="left" w:pos="340"/>
                        </w:tabs>
                        <w:autoSpaceDE w:val="0"/>
                        <w:autoSpaceDN w:val="0"/>
                        <w:adjustRightInd w:val="0"/>
                        <w:spacing w:before="240"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1"/>
                          <w:szCs w:val="21"/>
                        </w:rPr>
                        <w:t>Guitare</w:t>
                      </w:r>
                    </w:p>
                    <w:p w14:paraId="3B4090EF" w14:textId="77777777" w:rsidR="00BC2647" w:rsidRPr="00380DC9" w:rsidRDefault="00BC2647" w:rsidP="00BC2647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</w:p>
                    <w:p w14:paraId="3B4090F0" w14:textId="77777777" w:rsidR="00BC2647" w:rsidRPr="00380DC9" w:rsidRDefault="00BC2647" w:rsidP="00BC2647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ind w:left="142"/>
                        <w:rPr>
                          <w:rFonts w:ascii="Frutiger Roman" w:hAnsi="Frutiger Roman" w:cs="Segoe UI Semilight"/>
                          <w:bCs/>
                          <w:color w:val="FFFFFF" w:themeColor="background1"/>
                          <w:sz w:val="22"/>
                        </w:rPr>
                      </w:pPr>
                    </w:p>
                    <w:p w14:paraId="3B4090F1" w14:textId="77777777" w:rsidR="00BC2647" w:rsidRPr="00380DC9" w:rsidRDefault="00BC2647" w:rsidP="00BC2647">
                      <w:pPr>
                        <w:spacing w:after="0"/>
                        <w:rPr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2E28E1" w:rsidSect="00652B6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3AA6" w14:textId="77777777" w:rsidR="00110054" w:rsidRDefault="00110054" w:rsidP="00787EE8">
      <w:pPr>
        <w:spacing w:after="0" w:line="240" w:lineRule="auto"/>
      </w:pPr>
      <w:r>
        <w:separator/>
      </w:r>
    </w:p>
  </w:endnote>
  <w:endnote w:type="continuationSeparator" w:id="0">
    <w:p w14:paraId="0C2B0B2A" w14:textId="77777777" w:rsidR="00110054" w:rsidRDefault="00110054" w:rsidP="00787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Pro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 Light">
    <w:panose1 w:val="020B0400030504020204"/>
    <w:charset w:val="00"/>
    <w:family w:val="swiss"/>
    <w:pitch w:val="variable"/>
    <w:sig w:usb0="8000002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rutiger Roman">
    <w:panose1 w:val="020B0600030504020204"/>
    <w:charset w:val="00"/>
    <w:family w:val="swiss"/>
    <w:pitch w:val="variable"/>
    <w:sig w:usb0="8000002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906F" w14:textId="77777777" w:rsidR="00787EE8" w:rsidRDefault="00787EE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9070" w14:textId="77777777" w:rsidR="00787EE8" w:rsidRDefault="00787EE8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B409073" wp14:editId="3B409074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7b4247898b6e703d8c97c2b7" descr="{&quot;HashCode&quot;:-117072672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4090F4" w14:textId="77777777" w:rsidR="00787EE8" w:rsidRPr="00787EE8" w:rsidRDefault="00787EE8" w:rsidP="00787EE8">
                          <w:pPr>
                            <w:spacing w:after="0"/>
                            <w:rPr>
                              <w:rFonts w:ascii="Calibri" w:hAnsi="Calibri" w:cs="Calibri"/>
                              <w:color w:val="3171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b4247898b6e703d8c97c2b7" o:spid="_x0000_s1040" type="#_x0000_t202" alt="{&quot;HashCode&quot;:-1170726724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" o:allowincell="f" filled="f" stroked="f" strokeweight=".5pt">
              <v:textbox inset="20pt,0,,0">
                <w:txbxContent>
                  <w:p w:rsidR="00787EE8" w:rsidRPr="00787EE8" w:rsidRDefault="00787EE8" w:rsidP="00787EE8">
                    <w:pPr>
                      <w:spacing w:after="0"/>
                      <w:rPr>
                        <w:rFonts w:ascii="Calibri" w:hAnsi="Calibri" w:cs="Calibri"/>
                        <w:color w:val="3171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9072" w14:textId="77777777" w:rsidR="00787EE8" w:rsidRDefault="00787EE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70A3F" w14:textId="77777777" w:rsidR="00110054" w:rsidRDefault="00110054" w:rsidP="00787EE8">
      <w:pPr>
        <w:spacing w:after="0" w:line="240" w:lineRule="auto"/>
      </w:pPr>
      <w:r>
        <w:separator/>
      </w:r>
    </w:p>
  </w:footnote>
  <w:footnote w:type="continuationSeparator" w:id="0">
    <w:p w14:paraId="4E0C776F" w14:textId="77777777" w:rsidR="00110054" w:rsidRDefault="00110054" w:rsidP="00787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906D" w14:textId="77777777" w:rsidR="00787EE8" w:rsidRDefault="00787EE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906E" w14:textId="77777777" w:rsidR="00787EE8" w:rsidRDefault="00787EE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9071" w14:textId="77777777" w:rsidR="00787EE8" w:rsidRDefault="00787EE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340"/>
        </w:tabs>
        <w:ind w:left="340" w:hanging="283"/>
      </w:pPr>
      <w:rPr>
        <w:rFonts w:ascii="Wingdings" w:hAnsi="Wingdings"/>
        <w:sz w:val="16"/>
      </w:r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2AD4742"/>
    <w:multiLevelType w:val="hybridMultilevel"/>
    <w:tmpl w:val="8744AB16"/>
    <w:lvl w:ilvl="0" w:tplc="D7B84E4C">
      <w:start w:val="1"/>
      <w:numFmt w:val="bullet"/>
      <w:pStyle w:val="Sous-titre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794953948">
    <w:abstractNumId w:val="5"/>
  </w:num>
  <w:num w:numId="2" w16cid:durableId="601845118">
    <w:abstractNumId w:val="0"/>
  </w:num>
  <w:num w:numId="3" w16cid:durableId="80950740">
    <w:abstractNumId w:val="3"/>
  </w:num>
  <w:num w:numId="4" w16cid:durableId="481653518">
    <w:abstractNumId w:val="4"/>
  </w:num>
  <w:num w:numId="5" w16cid:durableId="1603487326">
    <w:abstractNumId w:val="2"/>
  </w:num>
  <w:num w:numId="6" w16cid:durableId="6101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EE8"/>
    <w:rsid w:val="000428A7"/>
    <w:rsid w:val="00065893"/>
    <w:rsid w:val="000C3C6A"/>
    <w:rsid w:val="00110054"/>
    <w:rsid w:val="001268A1"/>
    <w:rsid w:val="00150BB5"/>
    <w:rsid w:val="001826F5"/>
    <w:rsid w:val="00194033"/>
    <w:rsid w:val="001C3D96"/>
    <w:rsid w:val="00202A07"/>
    <w:rsid w:val="00292CC9"/>
    <w:rsid w:val="002E28E1"/>
    <w:rsid w:val="002E53A0"/>
    <w:rsid w:val="002E6D7D"/>
    <w:rsid w:val="00300E4A"/>
    <w:rsid w:val="00350237"/>
    <w:rsid w:val="003675C5"/>
    <w:rsid w:val="00380DC9"/>
    <w:rsid w:val="003A1965"/>
    <w:rsid w:val="003D4283"/>
    <w:rsid w:val="003D68FC"/>
    <w:rsid w:val="003D6DA8"/>
    <w:rsid w:val="00417619"/>
    <w:rsid w:val="00426618"/>
    <w:rsid w:val="00443DE2"/>
    <w:rsid w:val="004579B8"/>
    <w:rsid w:val="004A6B53"/>
    <w:rsid w:val="004C373A"/>
    <w:rsid w:val="004D203B"/>
    <w:rsid w:val="004F5112"/>
    <w:rsid w:val="005011DF"/>
    <w:rsid w:val="00540C14"/>
    <w:rsid w:val="005A5330"/>
    <w:rsid w:val="0061118F"/>
    <w:rsid w:val="00652B60"/>
    <w:rsid w:val="0068135A"/>
    <w:rsid w:val="00692515"/>
    <w:rsid w:val="006A1ECC"/>
    <w:rsid w:val="006E265C"/>
    <w:rsid w:val="00771D99"/>
    <w:rsid w:val="0077640A"/>
    <w:rsid w:val="00787EE8"/>
    <w:rsid w:val="00790D9A"/>
    <w:rsid w:val="007960BC"/>
    <w:rsid w:val="007B3054"/>
    <w:rsid w:val="007B4CDC"/>
    <w:rsid w:val="008009C5"/>
    <w:rsid w:val="00907087"/>
    <w:rsid w:val="00963D0A"/>
    <w:rsid w:val="00980B0A"/>
    <w:rsid w:val="009C743F"/>
    <w:rsid w:val="009E6DDD"/>
    <w:rsid w:val="00A1664F"/>
    <w:rsid w:val="00A44371"/>
    <w:rsid w:val="00A54DBA"/>
    <w:rsid w:val="00AA2EF6"/>
    <w:rsid w:val="00B17017"/>
    <w:rsid w:val="00B54B1C"/>
    <w:rsid w:val="00BC2647"/>
    <w:rsid w:val="00BC277D"/>
    <w:rsid w:val="00BD6A2D"/>
    <w:rsid w:val="00C1571E"/>
    <w:rsid w:val="00C221E7"/>
    <w:rsid w:val="00C9355E"/>
    <w:rsid w:val="00CC5CB5"/>
    <w:rsid w:val="00D00E5A"/>
    <w:rsid w:val="00D11140"/>
    <w:rsid w:val="00D40384"/>
    <w:rsid w:val="00D83619"/>
    <w:rsid w:val="00DD416C"/>
    <w:rsid w:val="00DF0FDA"/>
    <w:rsid w:val="00E2396B"/>
    <w:rsid w:val="00E37D54"/>
    <w:rsid w:val="00E46702"/>
    <w:rsid w:val="00E97131"/>
    <w:rsid w:val="00EC3661"/>
    <w:rsid w:val="00F35FDC"/>
    <w:rsid w:val="00F6060D"/>
    <w:rsid w:val="00F84066"/>
    <w:rsid w:val="00F974ED"/>
    <w:rsid w:val="00FD0016"/>
    <w:rsid w:val="00FE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0902A"/>
  <w15:docId w15:val="{F3901A15-F83D-4236-8D64-3CE7BC2F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EE8"/>
    <w:pPr>
      <w:spacing w:after="200" w:line="276" w:lineRule="auto"/>
    </w:pPr>
    <w:rPr>
      <w:rFonts w:ascii="Segoe UI Semilight" w:hAnsi="Segoe UI Semilight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268A1"/>
    <w:pPr>
      <w:outlineLvl w:val="0"/>
    </w:pPr>
    <w:rPr>
      <w:rFonts w:asciiTheme="minorHAnsi" w:hAnsiTheme="minorHAnsi" w:cstheme="minorHAnsi"/>
      <w:b/>
      <w:bCs/>
      <w:color w:val="464E69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87EE8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87E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7EE8"/>
    <w:rPr>
      <w:rFonts w:ascii="Segoe UI Semilight" w:hAnsi="Segoe UI Semilight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787E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7EE8"/>
    <w:rPr>
      <w:rFonts w:ascii="Segoe UI Semilight" w:hAnsi="Segoe UI Semilight"/>
      <w:sz w:val="20"/>
    </w:rPr>
  </w:style>
  <w:style w:type="paragraph" w:styleId="Titre">
    <w:name w:val="Title"/>
    <w:aliases w:val="titre 1"/>
    <w:next w:val="Normal"/>
    <w:link w:val="TitreCar"/>
    <w:uiPriority w:val="10"/>
    <w:qFormat/>
    <w:rsid w:val="00FD0016"/>
    <w:pPr>
      <w:tabs>
        <w:tab w:val="left" w:pos="850"/>
      </w:tabs>
      <w:spacing w:before="480" w:after="60" w:line="276" w:lineRule="auto"/>
    </w:pPr>
    <w:rPr>
      <w:rFonts w:cs="SegoePro-Light"/>
      <w:b/>
    </w:rPr>
  </w:style>
  <w:style w:type="character" w:customStyle="1" w:styleId="TitreCar">
    <w:name w:val="Titre Car"/>
    <w:aliases w:val="titre 1 Car"/>
    <w:basedOn w:val="Policepardfaut"/>
    <w:link w:val="Titre"/>
    <w:uiPriority w:val="10"/>
    <w:rsid w:val="00FD0016"/>
    <w:rPr>
      <w:rFonts w:cs="SegoePro-Light"/>
      <w:b/>
    </w:rPr>
  </w:style>
  <w:style w:type="paragraph" w:styleId="Sous-titre">
    <w:name w:val="Subtitle"/>
    <w:aliases w:val="normal 1"/>
    <w:basedOn w:val="Normal"/>
    <w:next w:val="Normal"/>
    <w:link w:val="Sous-titreCar"/>
    <w:uiPriority w:val="11"/>
    <w:qFormat/>
    <w:rsid w:val="00FD0016"/>
    <w:pPr>
      <w:numPr>
        <w:numId w:val="1"/>
      </w:numPr>
      <w:tabs>
        <w:tab w:val="left" w:pos="567"/>
      </w:tabs>
      <w:spacing w:before="60" w:after="0" w:line="240" w:lineRule="auto"/>
      <w:ind w:left="567" w:hanging="283"/>
      <w:jc w:val="both"/>
    </w:pPr>
    <w:rPr>
      <w:rFonts w:ascii="Calibri" w:hAnsi="Calibri" w:cs="Segoe UI Semilight"/>
      <w:color w:val="262626" w:themeColor="text1" w:themeTint="D9"/>
      <w:szCs w:val="20"/>
    </w:rPr>
  </w:style>
  <w:style w:type="character" w:customStyle="1" w:styleId="Sous-titreCar">
    <w:name w:val="Sous-titre Car"/>
    <w:aliases w:val="normal 1 Car"/>
    <w:basedOn w:val="Policepardfaut"/>
    <w:link w:val="Sous-titre"/>
    <w:uiPriority w:val="11"/>
    <w:rsid w:val="00FD0016"/>
    <w:rPr>
      <w:rFonts w:ascii="Calibri" w:hAnsi="Calibri" w:cs="Segoe UI Semilight"/>
      <w:color w:val="262626" w:themeColor="text1" w:themeTint="D9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1268A1"/>
    <w:rPr>
      <w:rFonts w:cstheme="minorHAnsi"/>
      <w:b/>
      <w:bCs/>
      <w:color w:val="464E69"/>
      <w:sz w:val="24"/>
      <w:szCs w:val="24"/>
    </w:rPr>
  </w:style>
  <w:style w:type="paragraph" w:customStyle="1" w:styleId="Dates">
    <w:name w:val="Dates"/>
    <w:basedOn w:val="Normal"/>
    <w:link w:val="DatesCar"/>
    <w:qFormat/>
    <w:rsid w:val="00907087"/>
    <w:pPr>
      <w:jc w:val="center"/>
    </w:pPr>
    <w:rPr>
      <w:rFonts w:ascii="Frutiger Light" w:hAnsi="Frutiger Light"/>
      <w:b/>
      <w:color w:val="7F7F7F" w:themeColor="text1" w:themeTint="80"/>
      <w:szCs w:val="20"/>
    </w:rPr>
  </w:style>
  <w:style w:type="paragraph" w:customStyle="1" w:styleId="Rubriques">
    <w:name w:val="Rubriques"/>
    <w:basedOn w:val="Titre1"/>
    <w:link w:val="RubriquesCar"/>
    <w:qFormat/>
    <w:rsid w:val="00652B60"/>
    <w:rPr>
      <w:rFonts w:ascii="Frutiger Light" w:hAnsi="Frutiger Light"/>
      <w:sz w:val="26"/>
      <w:szCs w:val="26"/>
    </w:rPr>
  </w:style>
  <w:style w:type="character" w:customStyle="1" w:styleId="DatesCar">
    <w:name w:val="Dates Car"/>
    <w:basedOn w:val="Policepardfaut"/>
    <w:link w:val="Dates"/>
    <w:rsid w:val="00907087"/>
    <w:rPr>
      <w:rFonts w:ascii="Frutiger Light" w:hAnsi="Frutiger Light"/>
      <w:b/>
      <w:color w:val="7F7F7F" w:themeColor="text1" w:themeTint="80"/>
      <w:sz w:val="20"/>
      <w:szCs w:val="20"/>
    </w:rPr>
  </w:style>
  <w:style w:type="paragraph" w:customStyle="1" w:styleId="titreexperience">
    <w:name w:val="titre experience"/>
    <w:basedOn w:val="Titre"/>
    <w:link w:val="titreexperienceCar"/>
    <w:qFormat/>
    <w:rsid w:val="00907087"/>
    <w:pPr>
      <w:spacing w:before="360"/>
    </w:pPr>
    <w:rPr>
      <w:rFonts w:ascii="Segoe UI" w:hAnsi="Segoe UI" w:cs="Segoe UI"/>
    </w:rPr>
  </w:style>
  <w:style w:type="character" w:customStyle="1" w:styleId="RubriquesCar">
    <w:name w:val="Rubriques Car"/>
    <w:basedOn w:val="Titre1Car"/>
    <w:link w:val="Rubriques"/>
    <w:rsid w:val="00652B60"/>
    <w:rPr>
      <w:rFonts w:ascii="Frutiger Light" w:hAnsi="Frutiger Light" w:cstheme="minorHAnsi"/>
      <w:b/>
      <w:bCs/>
      <w:color w:val="464E69"/>
      <w:sz w:val="26"/>
      <w:szCs w:val="26"/>
    </w:rPr>
  </w:style>
  <w:style w:type="paragraph" w:customStyle="1" w:styleId="descriptionexperiences">
    <w:name w:val="description experiences"/>
    <w:basedOn w:val="Sous-titre"/>
    <w:link w:val="descriptionexperiencesCar"/>
    <w:qFormat/>
    <w:rsid w:val="00B17017"/>
    <w:pPr>
      <w:numPr>
        <w:numId w:val="0"/>
      </w:numPr>
      <w:tabs>
        <w:tab w:val="clear" w:pos="567"/>
        <w:tab w:val="left" w:pos="0"/>
      </w:tabs>
      <w:spacing w:before="0"/>
    </w:pPr>
    <w:rPr>
      <w:rFonts w:asciiTheme="minorHAnsi" w:hAnsiTheme="minorHAnsi" w:cstheme="minorHAnsi"/>
      <w:sz w:val="21"/>
      <w:szCs w:val="21"/>
    </w:rPr>
  </w:style>
  <w:style w:type="character" w:customStyle="1" w:styleId="titreexperienceCar">
    <w:name w:val="titre experience Car"/>
    <w:basedOn w:val="TitreCar"/>
    <w:link w:val="titreexperience"/>
    <w:rsid w:val="00907087"/>
    <w:rPr>
      <w:rFonts w:ascii="Segoe UI" w:hAnsi="Segoe UI" w:cs="Segoe UI"/>
      <w:b/>
    </w:rPr>
  </w:style>
  <w:style w:type="character" w:customStyle="1" w:styleId="WW-Absatz-Standardschriftart">
    <w:name w:val="WW-Absatz-Standardschriftart"/>
    <w:rsid w:val="00F84066"/>
  </w:style>
  <w:style w:type="character" w:customStyle="1" w:styleId="descriptionexperiencesCar">
    <w:name w:val="description experiences Car"/>
    <w:basedOn w:val="Sous-titreCar"/>
    <w:link w:val="descriptionexperiences"/>
    <w:rsid w:val="00B17017"/>
    <w:rPr>
      <w:rFonts w:ascii="Calibri" w:hAnsi="Calibri" w:cstheme="minorHAnsi"/>
      <w:color w:val="262626" w:themeColor="text1" w:themeTint="D9"/>
      <w:sz w:val="21"/>
      <w:szCs w:val="21"/>
    </w:rPr>
  </w:style>
  <w:style w:type="paragraph" w:customStyle="1" w:styleId="Titreentreprise">
    <w:name w:val="Titre entreprise"/>
    <w:basedOn w:val="Normal"/>
    <w:link w:val="TitreentrepriseCar"/>
    <w:qFormat/>
    <w:rsid w:val="00B17017"/>
    <w:pPr>
      <w:snapToGrid w:val="0"/>
      <w:spacing w:before="60" w:after="60" w:line="240" w:lineRule="auto"/>
    </w:pPr>
    <w:rPr>
      <w:rFonts w:asciiTheme="minorHAnsi" w:hAnsiTheme="minorHAnsi" w:cstheme="minorHAnsi"/>
      <w:b/>
      <w:color w:val="3C4E69"/>
      <w:sz w:val="21"/>
      <w:szCs w:val="21"/>
    </w:rPr>
  </w:style>
  <w:style w:type="character" w:customStyle="1" w:styleId="WW8Num5z2">
    <w:name w:val="WW8Num5z2"/>
    <w:rsid w:val="00980B0A"/>
    <w:rPr>
      <w:rFonts w:ascii="Wingdings" w:hAnsi="Wingdings"/>
    </w:rPr>
  </w:style>
  <w:style w:type="character" w:customStyle="1" w:styleId="TitreentrepriseCar">
    <w:name w:val="Titre entreprise Car"/>
    <w:basedOn w:val="Policepardfaut"/>
    <w:link w:val="Titreentreprise"/>
    <w:rsid w:val="00B17017"/>
    <w:rPr>
      <w:rFonts w:cstheme="minorHAnsi"/>
      <w:b/>
      <w:color w:val="3C4E69"/>
      <w:sz w:val="21"/>
      <w:szCs w:val="21"/>
    </w:rPr>
  </w:style>
  <w:style w:type="paragraph" w:customStyle="1" w:styleId="Rsultats">
    <w:name w:val="Résultats"/>
    <w:basedOn w:val="descriptionexperiences"/>
    <w:link w:val="RsultatsCar"/>
    <w:qFormat/>
    <w:rsid w:val="00652B60"/>
    <w:rPr>
      <w:i/>
    </w:rPr>
  </w:style>
  <w:style w:type="character" w:customStyle="1" w:styleId="RsultatsCar">
    <w:name w:val="Résultats Car"/>
    <w:basedOn w:val="descriptionexperiencesCar"/>
    <w:link w:val="Rsultats"/>
    <w:rsid w:val="00652B60"/>
    <w:rPr>
      <w:rFonts w:ascii="Calibri" w:hAnsi="Calibri" w:cstheme="minorHAnsi"/>
      <w:i/>
      <w:color w:val="262626" w:themeColor="text1" w:themeTint="D9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6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6D7D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90708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07087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07087"/>
    <w:rPr>
      <w:rFonts w:ascii="Segoe UI Semilight" w:hAnsi="Segoe UI Semilight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0708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07087"/>
    <w:rPr>
      <w:rFonts w:ascii="Segoe UI Semilight" w:hAnsi="Segoe UI Semi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carole.baron@grtgaz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carole.baron@grtgaz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fc55952-1fc0-4bcb-977a-64773f1984fe}" enabled="1" method="Privileged" siteId="{081c4a9c-ea86-468c-9b4c-30d99d63df7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29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GRTgaz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BARON Carole</dc:creator>
  <cp:lastModifiedBy>BARON Carole</cp:lastModifiedBy>
  <cp:revision>4</cp:revision>
  <cp:lastPrinted>2019-09-09T07:52:00Z</cp:lastPrinted>
  <dcterms:created xsi:type="dcterms:W3CDTF">2020-01-07T20:26:00Z</dcterms:created>
  <dcterms:modified xsi:type="dcterms:W3CDTF">2026-04-10T13:47:00Z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c55952-1fc0-4bcb-977a-64773f1984fe_Enabled">
    <vt:lpwstr>False</vt:lpwstr>
  </property>
  <property fmtid="{D5CDD505-2E9C-101B-9397-08002B2CF9AE}" pid="3" name="MSIP_Label_0fc55952-1fc0-4bcb-977a-64773f1984fe_SiteId">
    <vt:lpwstr>081c4a9c-ea86-468c-9b4c-30d99d63df76</vt:lpwstr>
  </property>
  <property fmtid="{D5CDD505-2E9C-101B-9397-08002B2CF9AE}" pid="4" name="MSIP_Label_0fc55952-1fc0-4bcb-977a-64773f1984fe_Owner">
    <vt:lpwstr>1018ZX@tera.infragaz.com</vt:lpwstr>
  </property>
  <property fmtid="{D5CDD505-2E9C-101B-9397-08002B2CF9AE}" pid="5" name="MSIP_Label_0fc55952-1fc0-4bcb-977a-64773f1984fe_SetDate">
    <vt:lpwstr>2019-09-04T19:17:46.4353391Z</vt:lpwstr>
  </property>
  <property fmtid="{D5CDD505-2E9C-101B-9397-08002B2CF9AE}" pid="6" name="MSIP_Label_0fc55952-1fc0-4bcb-977a-64773f1984fe_Name">
    <vt:lpwstr>Interne</vt:lpwstr>
  </property>
  <property fmtid="{D5CDD505-2E9C-101B-9397-08002B2CF9AE}" pid="7" name="MSIP_Label_0fc55952-1fc0-4bcb-977a-64773f1984fe_Application">
    <vt:lpwstr>Microsoft Azure Information Protection</vt:lpwstr>
  </property>
  <property fmtid="{D5CDD505-2E9C-101B-9397-08002B2CF9AE}" pid="8" name="MSIP_Label_0fc55952-1fc0-4bcb-977a-64773f1984fe_ActionId">
    <vt:lpwstr>900f26e8-0daa-4d95-b682-7ecf5c69adad</vt:lpwstr>
  </property>
  <property fmtid="{D5CDD505-2E9C-101B-9397-08002B2CF9AE}" pid="9" name="MSIP_Label_0fc55952-1fc0-4bcb-977a-64773f1984fe_Extended_MSFT_Method">
    <vt:lpwstr>Automatic</vt:lpwstr>
  </property>
</Properties>
</file>